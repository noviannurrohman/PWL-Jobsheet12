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D5283" w14:textId="77777777" w:rsidR="004D7B05" w:rsidRDefault="004D7B05" w:rsidP="00157C37">
      <w:pPr>
        <w:jc w:val="center"/>
        <w:rPr>
          <w:b/>
          <w:bCs/>
          <w:sz w:val="28"/>
          <w:szCs w:val="28"/>
        </w:rPr>
      </w:pPr>
    </w:p>
    <w:p w14:paraId="26541F5B" w14:textId="77777777" w:rsidR="004D7B05" w:rsidRDefault="004D7B05" w:rsidP="00157C37">
      <w:pPr>
        <w:jc w:val="center"/>
        <w:rPr>
          <w:b/>
          <w:bCs/>
          <w:sz w:val="28"/>
          <w:szCs w:val="28"/>
        </w:rPr>
      </w:pPr>
    </w:p>
    <w:p w14:paraId="315A4373" w14:textId="03DC55FF" w:rsidR="004D7B05" w:rsidRDefault="004D7B05" w:rsidP="00157C37">
      <w:pPr>
        <w:jc w:val="center"/>
        <w:rPr>
          <w:b/>
          <w:bCs/>
          <w:sz w:val="28"/>
          <w:szCs w:val="28"/>
        </w:rPr>
      </w:pPr>
    </w:p>
    <w:p w14:paraId="36DBBC81" w14:textId="77777777" w:rsidR="004D7B05" w:rsidRDefault="004D7B05" w:rsidP="00157C37">
      <w:pPr>
        <w:jc w:val="center"/>
        <w:rPr>
          <w:b/>
          <w:bCs/>
          <w:sz w:val="28"/>
          <w:szCs w:val="28"/>
        </w:rPr>
      </w:pPr>
    </w:p>
    <w:p w14:paraId="4BB3E483" w14:textId="77777777" w:rsidR="004D7B05" w:rsidRDefault="004D7B05" w:rsidP="00157C37">
      <w:pPr>
        <w:jc w:val="center"/>
        <w:rPr>
          <w:b/>
          <w:bCs/>
          <w:sz w:val="28"/>
          <w:szCs w:val="28"/>
        </w:rPr>
      </w:pPr>
    </w:p>
    <w:p w14:paraId="7161B9D8" w14:textId="6EDA6725" w:rsidR="00157C37" w:rsidRPr="002939DF" w:rsidRDefault="00157C37" w:rsidP="00157C37">
      <w:pPr>
        <w:jc w:val="center"/>
        <w:rPr>
          <w:b/>
          <w:bCs/>
          <w:sz w:val="28"/>
          <w:szCs w:val="28"/>
        </w:rPr>
      </w:pPr>
      <w:r w:rsidRPr="002939DF">
        <w:rPr>
          <w:b/>
          <w:bCs/>
          <w:sz w:val="28"/>
          <w:szCs w:val="28"/>
        </w:rPr>
        <w:t>PEMROGRAMAN WEB LANJUT</w:t>
      </w:r>
    </w:p>
    <w:p w14:paraId="4D238FED" w14:textId="1A632FEE" w:rsidR="00157C37" w:rsidRDefault="00157C37" w:rsidP="00157C37">
      <w:pPr>
        <w:pStyle w:val="Lampiran"/>
        <w:spacing w:line="360" w:lineRule="auto"/>
        <w:rPr>
          <w:bCs/>
          <w:sz w:val="28"/>
        </w:rPr>
      </w:pPr>
      <w:r w:rsidRPr="002939DF">
        <w:rPr>
          <w:bCs/>
          <w:sz w:val="28"/>
        </w:rPr>
        <w:t>JOBSHEET 1</w:t>
      </w:r>
      <w:r w:rsidR="000338B5">
        <w:rPr>
          <w:bCs/>
          <w:sz w:val="28"/>
        </w:rPr>
        <w:t>2</w:t>
      </w:r>
    </w:p>
    <w:p w14:paraId="7C4F95D8" w14:textId="77777777" w:rsidR="004D7B05" w:rsidRPr="002939DF" w:rsidRDefault="004D7B05" w:rsidP="00157C37">
      <w:pPr>
        <w:pStyle w:val="Lampiran"/>
        <w:spacing w:line="360" w:lineRule="auto"/>
        <w:rPr>
          <w:bCs/>
          <w:sz w:val="28"/>
        </w:rPr>
      </w:pPr>
    </w:p>
    <w:p w14:paraId="22C6CBC2" w14:textId="77777777" w:rsidR="004D7B05" w:rsidRDefault="00157C37" w:rsidP="00157C37">
      <w:pPr>
        <w:pStyle w:val="Lampiran"/>
        <w:spacing w:line="360" w:lineRule="auto"/>
        <w:rPr>
          <w:bCs/>
          <w:sz w:val="24"/>
          <w:szCs w:val="24"/>
        </w:rPr>
      </w:pPr>
      <w:r>
        <w:rPr>
          <w:rFonts w:ascii="Calibri" w:eastAsia="Calibri" w:hAnsi="Calibri" w:cs="Calibri"/>
          <w:sz w:val="28"/>
        </w:rPr>
        <w:t>Mem</w:t>
      </w:r>
      <w:r>
        <w:rPr>
          <w:rFonts w:ascii="Calibri" w:eastAsia="Calibri" w:hAnsi="Calibri" w:cs="Calibri"/>
          <w:spacing w:val="-3"/>
          <w:sz w:val="28"/>
        </w:rPr>
        <w:t>b</w:t>
      </w:r>
      <w:r>
        <w:rPr>
          <w:rFonts w:ascii="Calibri" w:eastAsia="Calibri" w:hAnsi="Calibri" w:cs="Calibri"/>
          <w:sz w:val="28"/>
        </w:rPr>
        <w:t>u</w:t>
      </w:r>
      <w:r>
        <w:rPr>
          <w:rFonts w:ascii="Calibri" w:eastAsia="Calibri" w:hAnsi="Calibri" w:cs="Calibri"/>
          <w:spacing w:val="1"/>
          <w:sz w:val="28"/>
        </w:rPr>
        <w:t>a</w:t>
      </w:r>
      <w:r>
        <w:rPr>
          <w:rFonts w:ascii="Calibri" w:eastAsia="Calibri" w:hAnsi="Calibri" w:cs="Calibri"/>
          <w:sz w:val="28"/>
        </w:rPr>
        <w:t>t</w:t>
      </w:r>
      <w:r>
        <w:rPr>
          <w:rFonts w:ascii="Calibri" w:eastAsia="Calibri" w:hAnsi="Calibri" w:cs="Calibri"/>
          <w:spacing w:val="-3"/>
          <w:sz w:val="28"/>
        </w:rPr>
        <w:t xml:space="preserve"> </w:t>
      </w:r>
      <w:r>
        <w:rPr>
          <w:rFonts w:ascii="Calibri" w:eastAsia="Calibri" w:hAnsi="Calibri" w:cs="Calibri"/>
          <w:spacing w:val="1"/>
          <w:sz w:val="28"/>
        </w:rPr>
        <w:t>L</w:t>
      </w:r>
      <w:r>
        <w:rPr>
          <w:rFonts w:ascii="Calibri" w:eastAsia="Calibri" w:hAnsi="Calibri" w:cs="Calibri"/>
          <w:spacing w:val="-2"/>
          <w:sz w:val="28"/>
        </w:rPr>
        <w:t>o</w:t>
      </w:r>
      <w:r>
        <w:rPr>
          <w:rFonts w:ascii="Calibri" w:eastAsia="Calibri" w:hAnsi="Calibri" w:cs="Calibri"/>
          <w:spacing w:val="1"/>
          <w:sz w:val="28"/>
        </w:rPr>
        <w:t>g</w:t>
      </w:r>
      <w:r>
        <w:rPr>
          <w:rFonts w:ascii="Calibri" w:eastAsia="Calibri" w:hAnsi="Calibri" w:cs="Calibri"/>
          <w:sz w:val="28"/>
        </w:rPr>
        <w:t>in m</w:t>
      </w:r>
      <w:r>
        <w:rPr>
          <w:rFonts w:ascii="Calibri" w:eastAsia="Calibri" w:hAnsi="Calibri" w:cs="Calibri"/>
          <w:spacing w:val="-2"/>
          <w:sz w:val="28"/>
        </w:rPr>
        <w:t>e</w:t>
      </w:r>
      <w:r>
        <w:rPr>
          <w:rFonts w:ascii="Calibri" w:eastAsia="Calibri" w:hAnsi="Calibri" w:cs="Calibri"/>
          <w:sz w:val="28"/>
        </w:rPr>
        <w:t>ngg</w:t>
      </w:r>
      <w:r>
        <w:rPr>
          <w:rFonts w:ascii="Calibri" w:eastAsia="Calibri" w:hAnsi="Calibri" w:cs="Calibri"/>
          <w:spacing w:val="-1"/>
          <w:sz w:val="28"/>
        </w:rPr>
        <w:t>u</w:t>
      </w:r>
      <w:r>
        <w:rPr>
          <w:rFonts w:ascii="Calibri" w:eastAsia="Calibri" w:hAnsi="Calibri" w:cs="Calibri"/>
          <w:sz w:val="28"/>
        </w:rPr>
        <w:t>n</w:t>
      </w:r>
      <w:r>
        <w:rPr>
          <w:rFonts w:ascii="Calibri" w:eastAsia="Calibri" w:hAnsi="Calibri" w:cs="Calibri"/>
          <w:spacing w:val="-1"/>
          <w:sz w:val="28"/>
        </w:rPr>
        <w:t>a</w:t>
      </w:r>
      <w:r>
        <w:rPr>
          <w:rFonts w:ascii="Calibri" w:eastAsia="Calibri" w:hAnsi="Calibri" w:cs="Calibri"/>
          <w:sz w:val="28"/>
        </w:rPr>
        <w:t>kan L</w:t>
      </w:r>
      <w:r>
        <w:rPr>
          <w:rFonts w:ascii="Calibri" w:eastAsia="Calibri" w:hAnsi="Calibri" w:cs="Calibri"/>
          <w:spacing w:val="-1"/>
          <w:sz w:val="28"/>
        </w:rPr>
        <w:t>a</w:t>
      </w:r>
      <w:r>
        <w:rPr>
          <w:rFonts w:ascii="Calibri" w:eastAsia="Calibri" w:hAnsi="Calibri" w:cs="Calibri"/>
          <w:spacing w:val="1"/>
          <w:sz w:val="28"/>
        </w:rPr>
        <w:t>r</w:t>
      </w:r>
      <w:r>
        <w:rPr>
          <w:rFonts w:ascii="Calibri" w:eastAsia="Calibri" w:hAnsi="Calibri" w:cs="Calibri"/>
          <w:sz w:val="28"/>
        </w:rPr>
        <w:t>av</w:t>
      </w:r>
      <w:r>
        <w:rPr>
          <w:rFonts w:ascii="Calibri" w:eastAsia="Calibri" w:hAnsi="Calibri" w:cs="Calibri"/>
          <w:spacing w:val="-2"/>
          <w:sz w:val="28"/>
        </w:rPr>
        <w:t>e</w:t>
      </w:r>
      <w:r>
        <w:rPr>
          <w:rFonts w:ascii="Calibri" w:eastAsia="Calibri" w:hAnsi="Calibri" w:cs="Calibri"/>
          <w:sz w:val="28"/>
        </w:rPr>
        <w:t>l</w:t>
      </w:r>
      <w:r w:rsidRPr="00E12472">
        <w:rPr>
          <w:bCs/>
          <w:sz w:val="24"/>
          <w:szCs w:val="24"/>
        </w:rPr>
        <w:br/>
      </w:r>
    </w:p>
    <w:p w14:paraId="34DDC750" w14:textId="5E939CB4" w:rsidR="004D7B05" w:rsidRDefault="004D7B05" w:rsidP="00157C37">
      <w:pPr>
        <w:pStyle w:val="Lampiran"/>
        <w:spacing w:line="360" w:lineRule="auto"/>
        <w:rPr>
          <w:bCs/>
          <w:sz w:val="24"/>
          <w:szCs w:val="24"/>
        </w:rPr>
      </w:pPr>
    </w:p>
    <w:p w14:paraId="574DCBE3" w14:textId="77777777" w:rsidR="004D7B05" w:rsidRDefault="004D7B05" w:rsidP="004D7B05">
      <w:pPr>
        <w:pStyle w:val="Lampiran"/>
        <w:spacing w:line="360" w:lineRule="auto"/>
        <w:jc w:val="left"/>
        <w:rPr>
          <w:bCs/>
          <w:sz w:val="24"/>
          <w:szCs w:val="24"/>
        </w:rPr>
      </w:pPr>
    </w:p>
    <w:p w14:paraId="2A5FAC43" w14:textId="3B340FC5" w:rsidR="00157C37" w:rsidRPr="00E12472" w:rsidRDefault="00157C37" w:rsidP="00157C37">
      <w:pPr>
        <w:pStyle w:val="Lampiran"/>
        <w:spacing w:line="360" w:lineRule="auto"/>
        <w:rPr>
          <w:bCs/>
          <w:sz w:val="24"/>
          <w:szCs w:val="24"/>
        </w:rPr>
      </w:pPr>
      <w:r w:rsidRPr="00E12472">
        <w:rPr>
          <w:bCs/>
          <w:sz w:val="24"/>
          <w:szCs w:val="24"/>
        </w:rPr>
        <w:br/>
        <w:t>Oleh:</w:t>
      </w:r>
    </w:p>
    <w:p w14:paraId="33603DB7" w14:textId="77777777" w:rsidR="00157C37" w:rsidRDefault="00157C37" w:rsidP="00157C37">
      <w:pPr>
        <w:pStyle w:val="Lampiran"/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Novian Nurrohman</w:t>
      </w:r>
    </w:p>
    <w:p w14:paraId="0E2C51E0" w14:textId="77777777" w:rsidR="00157C37" w:rsidRPr="00E12472" w:rsidRDefault="00157C37" w:rsidP="00157C37">
      <w:pPr>
        <w:pStyle w:val="Lampiran"/>
        <w:spacing w:line="360" w:lineRule="auto"/>
        <w:rPr>
          <w:bCs/>
          <w:sz w:val="24"/>
          <w:szCs w:val="24"/>
        </w:rPr>
      </w:pPr>
      <w:r w:rsidRPr="00E12472">
        <w:rPr>
          <w:bCs/>
          <w:sz w:val="24"/>
          <w:szCs w:val="24"/>
        </w:rPr>
        <w:t>NIM. 18417200</w:t>
      </w:r>
      <w:r>
        <w:rPr>
          <w:bCs/>
          <w:sz w:val="24"/>
          <w:szCs w:val="24"/>
        </w:rPr>
        <w:t>95</w:t>
      </w:r>
    </w:p>
    <w:p w14:paraId="554DC149" w14:textId="60ECC3A0" w:rsidR="00157C37" w:rsidRPr="00E12472" w:rsidRDefault="00157C37" w:rsidP="00157C37">
      <w:pPr>
        <w:pStyle w:val="Lampiran"/>
        <w:spacing w:line="360" w:lineRule="auto"/>
        <w:ind w:firstLine="709"/>
        <w:rPr>
          <w:bCs/>
          <w:sz w:val="24"/>
          <w:szCs w:val="24"/>
        </w:rPr>
      </w:pPr>
      <w:r w:rsidRPr="00E12472">
        <w:rPr>
          <w:bCs/>
          <w:sz w:val="24"/>
          <w:szCs w:val="24"/>
        </w:rPr>
        <w:br/>
      </w:r>
      <w:r w:rsidRPr="00E12472">
        <w:rPr>
          <w:bCs/>
          <w:sz w:val="24"/>
          <w:szCs w:val="24"/>
        </w:rPr>
        <w:br/>
      </w:r>
      <w:r w:rsidRPr="00E12472">
        <w:rPr>
          <w:bCs/>
          <w:sz w:val="24"/>
          <w:szCs w:val="24"/>
        </w:rPr>
        <w:br/>
      </w:r>
      <w:r w:rsidRPr="00E12472">
        <w:rPr>
          <w:bCs/>
          <w:noProof/>
          <w:sz w:val="24"/>
          <w:szCs w:val="24"/>
        </w:rPr>
        <w:drawing>
          <wp:inline distT="0" distB="0" distL="0" distR="0" wp14:anchorId="49DF265A" wp14:editId="10CF3073">
            <wp:extent cx="1705023" cy="1720886"/>
            <wp:effectExtent l="0" t="0" r="952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629" cy="173663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2472">
        <w:rPr>
          <w:bCs/>
          <w:sz w:val="24"/>
          <w:szCs w:val="24"/>
        </w:rPr>
        <w:br/>
      </w:r>
    </w:p>
    <w:p w14:paraId="22FCEF3A" w14:textId="77777777" w:rsidR="00157C37" w:rsidRPr="00E12472" w:rsidRDefault="00157C37" w:rsidP="00157C37">
      <w:pPr>
        <w:pStyle w:val="Lampiran"/>
        <w:spacing w:line="360" w:lineRule="auto"/>
        <w:ind w:left="709" w:firstLine="709"/>
        <w:rPr>
          <w:bCs/>
          <w:sz w:val="24"/>
          <w:szCs w:val="24"/>
        </w:rPr>
      </w:pPr>
    </w:p>
    <w:p w14:paraId="5C725883" w14:textId="77777777" w:rsidR="00157C37" w:rsidRPr="00E12472" w:rsidRDefault="00157C37" w:rsidP="00157C37">
      <w:pPr>
        <w:pStyle w:val="Lampiran"/>
        <w:spacing w:line="360" w:lineRule="auto"/>
        <w:rPr>
          <w:bCs/>
          <w:sz w:val="24"/>
          <w:szCs w:val="24"/>
        </w:rPr>
      </w:pPr>
      <w:r w:rsidRPr="00E12472">
        <w:rPr>
          <w:bCs/>
          <w:sz w:val="24"/>
          <w:szCs w:val="24"/>
        </w:rPr>
        <w:t>PROGRAM STUDI TEKNIK INFORMATIKA</w:t>
      </w:r>
    </w:p>
    <w:p w14:paraId="29BA8EA1" w14:textId="77777777" w:rsidR="00157C37" w:rsidRPr="00E12472" w:rsidRDefault="00157C37" w:rsidP="00157C37">
      <w:pPr>
        <w:pStyle w:val="Lampiran"/>
        <w:spacing w:line="360" w:lineRule="auto"/>
        <w:rPr>
          <w:bCs/>
          <w:sz w:val="24"/>
          <w:szCs w:val="24"/>
        </w:rPr>
      </w:pPr>
      <w:r w:rsidRPr="00E12472">
        <w:rPr>
          <w:bCs/>
          <w:sz w:val="24"/>
          <w:szCs w:val="24"/>
        </w:rPr>
        <w:t>JURUSAN TEKNOLOGI INFORMASI</w:t>
      </w:r>
    </w:p>
    <w:p w14:paraId="74FE85AF" w14:textId="77777777" w:rsidR="00157C37" w:rsidRPr="00E12472" w:rsidRDefault="00157C37" w:rsidP="00157C37">
      <w:pPr>
        <w:pStyle w:val="Lampiran"/>
        <w:spacing w:line="360" w:lineRule="auto"/>
        <w:rPr>
          <w:bCs/>
          <w:sz w:val="24"/>
          <w:szCs w:val="24"/>
        </w:rPr>
      </w:pPr>
      <w:r w:rsidRPr="00E12472">
        <w:rPr>
          <w:bCs/>
          <w:sz w:val="24"/>
          <w:szCs w:val="24"/>
        </w:rPr>
        <w:t>POLITEKNIK NEGERI MALANG</w:t>
      </w:r>
    </w:p>
    <w:p w14:paraId="7F30E7B3" w14:textId="0AF4C1C4" w:rsidR="00157C37" w:rsidRDefault="00157C37" w:rsidP="00157C37">
      <w:pPr>
        <w:jc w:val="center"/>
      </w:pPr>
      <w:r w:rsidRPr="00157C37">
        <w:rPr>
          <w:b/>
          <w:bCs/>
          <w:sz w:val="24"/>
          <w:szCs w:val="24"/>
        </w:rPr>
        <w:t>APRIL 2020</w:t>
      </w:r>
      <w:r>
        <w:br w:type="page"/>
      </w:r>
    </w:p>
    <w:p w14:paraId="6F4022C9" w14:textId="6ABA36DF" w:rsidR="00001938" w:rsidRDefault="00001938">
      <w:pPr>
        <w:spacing w:line="200" w:lineRule="exact"/>
      </w:pPr>
    </w:p>
    <w:p w14:paraId="1235C80C" w14:textId="77777777" w:rsidR="00001938" w:rsidRDefault="00001938">
      <w:pPr>
        <w:spacing w:before="9" w:line="220" w:lineRule="exact"/>
        <w:rPr>
          <w:sz w:val="22"/>
          <w:szCs w:val="22"/>
        </w:rPr>
      </w:pPr>
    </w:p>
    <w:p w14:paraId="34483E51" w14:textId="77777777" w:rsidR="00001938" w:rsidRDefault="000338B5">
      <w:pPr>
        <w:spacing w:line="340" w:lineRule="exact"/>
        <w:ind w:left="3273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Ju</w:t>
      </w:r>
      <w:r>
        <w:rPr>
          <w:rFonts w:ascii="Calibri" w:eastAsia="Calibri" w:hAnsi="Calibri" w:cs="Calibri"/>
          <w:spacing w:val="-1"/>
          <w:sz w:val="28"/>
          <w:szCs w:val="28"/>
        </w:rPr>
        <w:t>r</w:t>
      </w:r>
      <w:r>
        <w:rPr>
          <w:rFonts w:ascii="Calibri" w:eastAsia="Calibri" w:hAnsi="Calibri" w:cs="Calibri"/>
          <w:spacing w:val="1"/>
          <w:sz w:val="28"/>
          <w:szCs w:val="28"/>
        </w:rPr>
        <w:t>u</w:t>
      </w:r>
      <w:r>
        <w:rPr>
          <w:rFonts w:ascii="Calibri" w:eastAsia="Calibri" w:hAnsi="Calibri" w:cs="Calibri"/>
          <w:sz w:val="28"/>
          <w:szCs w:val="28"/>
        </w:rPr>
        <w:t>s</w:t>
      </w:r>
      <w:r>
        <w:rPr>
          <w:rFonts w:ascii="Calibri" w:eastAsia="Calibri" w:hAnsi="Calibri" w:cs="Calibri"/>
          <w:spacing w:val="-2"/>
          <w:sz w:val="28"/>
          <w:szCs w:val="28"/>
        </w:rPr>
        <w:t>a</w:t>
      </w:r>
      <w:r>
        <w:rPr>
          <w:rFonts w:ascii="Calibri" w:eastAsia="Calibri" w:hAnsi="Calibri" w:cs="Calibri"/>
          <w:sz w:val="28"/>
          <w:szCs w:val="28"/>
        </w:rPr>
        <w:t>n Te</w:t>
      </w:r>
      <w:r>
        <w:rPr>
          <w:rFonts w:ascii="Calibri" w:eastAsia="Calibri" w:hAnsi="Calibri" w:cs="Calibri"/>
          <w:spacing w:val="-1"/>
          <w:sz w:val="28"/>
          <w:szCs w:val="28"/>
        </w:rPr>
        <w:t>kn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1"/>
          <w:sz w:val="28"/>
          <w:szCs w:val="28"/>
        </w:rPr>
        <w:t>l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-2"/>
          <w:sz w:val="28"/>
          <w:szCs w:val="28"/>
        </w:rPr>
        <w:t>g</w:t>
      </w:r>
      <w:r>
        <w:rPr>
          <w:rFonts w:ascii="Calibri" w:eastAsia="Calibri" w:hAnsi="Calibri" w:cs="Calibri"/>
          <w:sz w:val="28"/>
          <w:szCs w:val="28"/>
        </w:rPr>
        <w:t xml:space="preserve">i 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spacing w:val="-2"/>
          <w:sz w:val="28"/>
          <w:szCs w:val="28"/>
        </w:rPr>
        <w:t>f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-1"/>
          <w:sz w:val="28"/>
          <w:szCs w:val="28"/>
        </w:rPr>
        <w:t>r</w:t>
      </w:r>
      <w:r>
        <w:rPr>
          <w:rFonts w:ascii="Calibri" w:eastAsia="Calibri" w:hAnsi="Calibri" w:cs="Calibri"/>
          <w:spacing w:val="1"/>
          <w:sz w:val="28"/>
          <w:szCs w:val="28"/>
        </w:rPr>
        <w:t>m</w:t>
      </w:r>
      <w:r>
        <w:rPr>
          <w:rFonts w:ascii="Calibri" w:eastAsia="Calibri" w:hAnsi="Calibri" w:cs="Calibri"/>
          <w:sz w:val="28"/>
          <w:szCs w:val="28"/>
        </w:rPr>
        <w:t xml:space="preserve">asi </w:t>
      </w:r>
      <w:r>
        <w:rPr>
          <w:rFonts w:ascii="Calibri" w:eastAsia="Calibri" w:hAnsi="Calibri" w:cs="Calibri"/>
          <w:spacing w:val="-1"/>
          <w:sz w:val="28"/>
          <w:szCs w:val="28"/>
        </w:rPr>
        <w:t>P</w:t>
      </w:r>
      <w:r>
        <w:rPr>
          <w:rFonts w:ascii="Calibri" w:eastAsia="Calibri" w:hAnsi="Calibri" w:cs="Calibri"/>
          <w:sz w:val="28"/>
          <w:szCs w:val="28"/>
        </w:rPr>
        <w:t>o</w:t>
      </w:r>
      <w:r>
        <w:rPr>
          <w:rFonts w:ascii="Calibri" w:eastAsia="Calibri" w:hAnsi="Calibri" w:cs="Calibri"/>
          <w:spacing w:val="-1"/>
          <w:sz w:val="28"/>
          <w:szCs w:val="28"/>
        </w:rPr>
        <w:t>l</w:t>
      </w:r>
      <w:r>
        <w:rPr>
          <w:rFonts w:ascii="Calibri" w:eastAsia="Calibri" w:hAnsi="Calibri" w:cs="Calibri"/>
          <w:sz w:val="28"/>
          <w:szCs w:val="28"/>
        </w:rPr>
        <w:t>it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kn</w:t>
      </w:r>
      <w:r>
        <w:rPr>
          <w:rFonts w:ascii="Calibri" w:eastAsia="Calibri" w:hAnsi="Calibri" w:cs="Calibri"/>
          <w:spacing w:val="1"/>
          <w:sz w:val="28"/>
          <w:szCs w:val="28"/>
        </w:rPr>
        <w:t>i</w:t>
      </w:r>
      <w:r>
        <w:rPr>
          <w:rFonts w:ascii="Calibri" w:eastAsia="Calibri" w:hAnsi="Calibri" w:cs="Calibri"/>
          <w:sz w:val="28"/>
          <w:szCs w:val="28"/>
        </w:rPr>
        <w:t>k</w:t>
      </w:r>
      <w:r>
        <w:rPr>
          <w:rFonts w:ascii="Calibri" w:eastAsia="Calibri" w:hAnsi="Calibri" w:cs="Calibri"/>
          <w:spacing w:val="-4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1"/>
          <w:sz w:val="28"/>
          <w:szCs w:val="28"/>
        </w:rPr>
        <w:t>N</w:t>
      </w:r>
      <w:r>
        <w:rPr>
          <w:rFonts w:ascii="Calibri" w:eastAsia="Calibri" w:hAnsi="Calibri" w:cs="Calibri"/>
          <w:spacing w:val="-3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g</w:t>
      </w:r>
      <w:r>
        <w:rPr>
          <w:rFonts w:ascii="Calibri" w:eastAsia="Calibri" w:hAnsi="Calibri" w:cs="Calibri"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sz w:val="28"/>
          <w:szCs w:val="28"/>
        </w:rPr>
        <w:t>ri Mal</w:t>
      </w:r>
      <w:r>
        <w:rPr>
          <w:rFonts w:ascii="Calibri" w:eastAsia="Calibri" w:hAnsi="Calibri" w:cs="Calibri"/>
          <w:spacing w:val="-3"/>
          <w:sz w:val="28"/>
          <w:szCs w:val="28"/>
        </w:rPr>
        <w:t>a</w:t>
      </w:r>
      <w:r>
        <w:rPr>
          <w:rFonts w:ascii="Calibri" w:eastAsia="Calibri" w:hAnsi="Calibri" w:cs="Calibri"/>
          <w:spacing w:val="1"/>
          <w:sz w:val="28"/>
          <w:szCs w:val="28"/>
        </w:rPr>
        <w:t>n</w:t>
      </w:r>
      <w:r>
        <w:rPr>
          <w:rFonts w:ascii="Calibri" w:eastAsia="Calibri" w:hAnsi="Calibri" w:cs="Calibri"/>
          <w:sz w:val="28"/>
          <w:szCs w:val="28"/>
        </w:rPr>
        <w:t>g</w:t>
      </w:r>
    </w:p>
    <w:p w14:paraId="528B679E" w14:textId="77777777" w:rsidR="00001938" w:rsidRDefault="000338B5">
      <w:pPr>
        <w:spacing w:line="340" w:lineRule="exact"/>
        <w:ind w:left="3273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Jo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b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s</w:t>
      </w:r>
      <w:r>
        <w:rPr>
          <w:rFonts w:ascii="Calibri" w:eastAsia="Calibri" w:hAnsi="Calibri" w:cs="Calibri"/>
          <w:b/>
          <w:sz w:val="28"/>
          <w:szCs w:val="28"/>
        </w:rPr>
        <w:t>he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spacing w:val="2"/>
          <w:sz w:val="28"/>
          <w:szCs w:val="28"/>
        </w:rPr>
        <w:t>t</w:t>
      </w:r>
      <w:r>
        <w:rPr>
          <w:rFonts w:ascii="Calibri" w:eastAsia="Calibri" w:hAnsi="Calibri" w:cs="Calibri"/>
          <w:b/>
          <w:sz w:val="28"/>
          <w:szCs w:val="28"/>
        </w:rPr>
        <w:t>-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12</w:t>
      </w:r>
      <w:r>
        <w:rPr>
          <w:rFonts w:ascii="Calibri" w:eastAsia="Calibri" w:hAnsi="Calibri" w:cs="Calibri"/>
          <w:b/>
          <w:sz w:val="28"/>
          <w:szCs w:val="28"/>
        </w:rPr>
        <w:t>: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Mem</w:t>
      </w:r>
      <w:r>
        <w:rPr>
          <w:rFonts w:ascii="Calibri" w:eastAsia="Calibri" w:hAnsi="Calibri" w:cs="Calibri"/>
          <w:b/>
          <w:spacing w:val="-3"/>
          <w:sz w:val="28"/>
          <w:szCs w:val="28"/>
        </w:rPr>
        <w:t>b</w:t>
      </w:r>
      <w:r>
        <w:rPr>
          <w:rFonts w:ascii="Calibri" w:eastAsia="Calibri" w:hAnsi="Calibri" w:cs="Calibri"/>
          <w:b/>
          <w:sz w:val="28"/>
          <w:szCs w:val="28"/>
        </w:rPr>
        <w:t>u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a</w:t>
      </w:r>
      <w:r>
        <w:rPr>
          <w:rFonts w:ascii="Calibri" w:eastAsia="Calibri" w:hAnsi="Calibri" w:cs="Calibri"/>
          <w:b/>
          <w:sz w:val="28"/>
          <w:szCs w:val="28"/>
        </w:rPr>
        <w:t>t</w:t>
      </w:r>
      <w:r>
        <w:rPr>
          <w:rFonts w:ascii="Calibri" w:eastAsia="Calibri" w:hAnsi="Calibri" w:cs="Calibri"/>
          <w:b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L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o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g</w:t>
      </w:r>
      <w:r>
        <w:rPr>
          <w:rFonts w:ascii="Calibri" w:eastAsia="Calibri" w:hAnsi="Calibri" w:cs="Calibri"/>
          <w:b/>
          <w:sz w:val="28"/>
          <w:szCs w:val="28"/>
        </w:rPr>
        <w:t>in m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sz w:val="28"/>
          <w:szCs w:val="28"/>
        </w:rPr>
        <w:t>ngg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u</w:t>
      </w:r>
      <w:r>
        <w:rPr>
          <w:rFonts w:ascii="Calibri" w:eastAsia="Calibri" w:hAnsi="Calibri" w:cs="Calibri"/>
          <w:b/>
          <w:sz w:val="28"/>
          <w:szCs w:val="28"/>
        </w:rPr>
        <w:t>n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a</w:t>
      </w:r>
      <w:r>
        <w:rPr>
          <w:rFonts w:ascii="Calibri" w:eastAsia="Calibri" w:hAnsi="Calibri" w:cs="Calibri"/>
          <w:b/>
          <w:sz w:val="28"/>
          <w:szCs w:val="28"/>
        </w:rPr>
        <w:t>kan L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a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r</w:t>
      </w:r>
      <w:r>
        <w:rPr>
          <w:rFonts w:ascii="Calibri" w:eastAsia="Calibri" w:hAnsi="Calibri" w:cs="Calibri"/>
          <w:b/>
          <w:sz w:val="28"/>
          <w:szCs w:val="28"/>
        </w:rPr>
        <w:t>av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sz w:val="28"/>
          <w:szCs w:val="28"/>
        </w:rPr>
        <w:t>l</w:t>
      </w:r>
    </w:p>
    <w:p w14:paraId="4912E919" w14:textId="77777777" w:rsidR="00001938" w:rsidRDefault="000338B5">
      <w:pPr>
        <w:spacing w:before="1"/>
        <w:ind w:left="3273" w:right="2648"/>
        <w:rPr>
          <w:rFonts w:ascii="Calibri" w:eastAsia="Calibri" w:hAnsi="Calibri" w:cs="Calibri"/>
          <w:sz w:val="22"/>
          <w:szCs w:val="22"/>
        </w:rPr>
      </w:pPr>
      <w:r>
        <w:pict w14:anchorId="2BC45656">
          <v:group id="_x0000_s1057" style="position:absolute;left:0;text-align:left;margin-left:221.2pt;margin-top:46.85pt;width:314.95pt;height:0;z-index:-251664896;mso-position-horizontal-relative:page" coordorigin="4424,937" coordsize="6299,0">
            <v:shape id="_x0000_s1058" style="position:absolute;left:4424;top:937;width:6299;height:0" coordorigin="4424,937" coordsize="6299,0" path="m4424,937r6299,e" filled="f" strokeweight=".82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b/>
          <w:sz w:val="28"/>
          <w:szCs w:val="28"/>
        </w:rPr>
        <w:t xml:space="preserve">Mata 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K</w:t>
      </w:r>
      <w:r>
        <w:rPr>
          <w:rFonts w:ascii="Calibri" w:eastAsia="Calibri" w:hAnsi="Calibri" w:cs="Calibri"/>
          <w:b/>
          <w:sz w:val="28"/>
          <w:szCs w:val="28"/>
        </w:rPr>
        <w:t>u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l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i</w:t>
      </w:r>
      <w:r>
        <w:rPr>
          <w:rFonts w:ascii="Calibri" w:eastAsia="Calibri" w:hAnsi="Calibri" w:cs="Calibri"/>
          <w:b/>
          <w:sz w:val="28"/>
          <w:szCs w:val="28"/>
        </w:rPr>
        <w:t>ah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Pem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r</w:t>
      </w:r>
      <w:r>
        <w:rPr>
          <w:rFonts w:ascii="Calibri" w:eastAsia="Calibri" w:hAnsi="Calibri" w:cs="Calibri"/>
          <w:b/>
          <w:sz w:val="28"/>
          <w:szCs w:val="28"/>
        </w:rPr>
        <w:t>o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g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r</w:t>
      </w:r>
      <w:r>
        <w:rPr>
          <w:rFonts w:ascii="Calibri" w:eastAsia="Calibri" w:hAnsi="Calibri" w:cs="Calibri"/>
          <w:b/>
          <w:sz w:val="28"/>
          <w:szCs w:val="28"/>
        </w:rPr>
        <w:t>am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a</w:t>
      </w:r>
      <w:r>
        <w:rPr>
          <w:rFonts w:ascii="Calibri" w:eastAsia="Calibri" w:hAnsi="Calibri" w:cs="Calibri"/>
          <w:b/>
          <w:sz w:val="28"/>
          <w:szCs w:val="28"/>
        </w:rPr>
        <w:t>n Web</w:t>
      </w:r>
      <w:r>
        <w:rPr>
          <w:rFonts w:ascii="Calibri" w:eastAsia="Calibri" w:hAnsi="Calibri" w:cs="Calibri"/>
          <w:b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L</w:t>
      </w:r>
      <w:r>
        <w:rPr>
          <w:rFonts w:ascii="Calibri" w:eastAsia="Calibri" w:hAnsi="Calibri" w:cs="Calibri"/>
          <w:b/>
          <w:sz w:val="28"/>
          <w:szCs w:val="28"/>
        </w:rPr>
        <w:t>a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n</w:t>
      </w:r>
      <w:r>
        <w:rPr>
          <w:rFonts w:ascii="Calibri" w:eastAsia="Calibri" w:hAnsi="Calibri" w:cs="Calibri"/>
          <w:b/>
          <w:sz w:val="28"/>
          <w:szCs w:val="28"/>
        </w:rPr>
        <w:t>j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u</w:t>
      </w:r>
      <w:r>
        <w:rPr>
          <w:rFonts w:ascii="Calibri" w:eastAsia="Calibri" w:hAnsi="Calibri" w:cs="Calibri"/>
          <w:b/>
          <w:sz w:val="28"/>
          <w:szCs w:val="28"/>
        </w:rPr>
        <w:t xml:space="preserve">t </w:t>
      </w:r>
      <w:r>
        <w:rPr>
          <w:rFonts w:ascii="Calibri" w:eastAsia="Calibri" w:hAnsi="Calibri" w:cs="Calibri"/>
          <w:b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gam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pu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Tim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Aj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r P</w:t>
      </w:r>
      <w:r>
        <w:rPr>
          <w:rFonts w:ascii="Calibri" w:eastAsia="Calibri" w:hAnsi="Calibri" w:cs="Calibri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mr</w:t>
      </w:r>
      <w:r>
        <w:rPr>
          <w:rFonts w:ascii="Calibri" w:eastAsia="Calibri" w:hAnsi="Calibri" w:cs="Calibri"/>
          <w:spacing w:val="1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graman W</w:t>
      </w:r>
      <w:r>
        <w:rPr>
          <w:rFonts w:ascii="Calibri" w:eastAsia="Calibri" w:hAnsi="Calibri" w:cs="Calibri"/>
          <w:spacing w:val="1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>b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pacing w:val="-2"/>
          <w:sz w:val="24"/>
          <w:szCs w:val="24"/>
        </w:rPr>
        <w:t>j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 xml:space="preserve">t </w:t>
      </w:r>
      <w:r>
        <w:rPr>
          <w:rFonts w:ascii="Calibri" w:eastAsia="Calibri" w:hAnsi="Calibri" w:cs="Calibri"/>
          <w:i/>
          <w:sz w:val="22"/>
          <w:szCs w:val="22"/>
        </w:rPr>
        <w:t>A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i/>
          <w:sz w:val="22"/>
          <w:szCs w:val="22"/>
        </w:rPr>
        <w:t xml:space="preserve">il 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0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i/>
          <w:sz w:val="22"/>
          <w:szCs w:val="22"/>
        </w:rPr>
        <w:t>0</w:t>
      </w:r>
    </w:p>
    <w:p w14:paraId="75852F9B" w14:textId="77777777" w:rsidR="00001938" w:rsidRDefault="00001938">
      <w:pPr>
        <w:spacing w:before="4" w:line="100" w:lineRule="exact"/>
        <w:rPr>
          <w:sz w:val="11"/>
          <w:szCs w:val="11"/>
        </w:rPr>
      </w:pPr>
    </w:p>
    <w:p w14:paraId="1180511C" w14:textId="77777777" w:rsidR="00001938" w:rsidRDefault="00001938">
      <w:pPr>
        <w:spacing w:line="200" w:lineRule="exact"/>
      </w:pPr>
    </w:p>
    <w:p w14:paraId="02B46622" w14:textId="77777777" w:rsidR="00001938" w:rsidRDefault="00001938">
      <w:pPr>
        <w:spacing w:line="200" w:lineRule="exact"/>
      </w:pPr>
    </w:p>
    <w:p w14:paraId="5DBEDA5A" w14:textId="77777777" w:rsidR="00001938" w:rsidRDefault="000338B5">
      <w:pPr>
        <w:spacing w:before="7"/>
        <w:ind w:left="260"/>
        <w:rPr>
          <w:rFonts w:ascii="Calibri" w:eastAsia="Calibri" w:hAnsi="Calibri" w:cs="Calibri"/>
          <w:sz w:val="24"/>
          <w:szCs w:val="24"/>
        </w:rPr>
      </w:pPr>
      <w:r>
        <w:pict w14:anchorId="2630E5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6" type="#_x0000_t75" style="position:absolute;left:0;text-align:left;margin-left:95.4pt;margin-top:-121.85pt;width:98.35pt;height:99.15pt;z-index:-251663872;mso-position-horizontal-relative:page">
            <v:imagedata r:id="rId6" o:title=""/>
            <w10:wrap anchorx="page"/>
          </v:shape>
        </w:pic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pi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k</w:t>
      </w:r>
    </w:p>
    <w:p w14:paraId="7DCB8AC8" w14:textId="77777777" w:rsidR="00001938" w:rsidRDefault="000338B5">
      <w:pPr>
        <w:spacing w:before="21"/>
        <w:ind w:left="2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embu</w:t>
      </w:r>
      <w:r>
        <w:rPr>
          <w:rFonts w:ascii="Calibri" w:eastAsia="Calibri" w:hAnsi="Calibri" w:cs="Calibri"/>
          <w:spacing w:val="1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 xml:space="preserve">t Login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gan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Frame</w:t>
      </w:r>
      <w:r>
        <w:rPr>
          <w:rFonts w:ascii="Calibri" w:eastAsia="Calibri" w:hAnsi="Calibri" w:cs="Calibri"/>
          <w:spacing w:val="2"/>
          <w:sz w:val="24"/>
          <w:szCs w:val="24"/>
        </w:rPr>
        <w:t>w</w:t>
      </w:r>
      <w:r>
        <w:rPr>
          <w:rFonts w:ascii="Calibri" w:eastAsia="Calibri" w:hAnsi="Calibri" w:cs="Calibri"/>
          <w:spacing w:val="-2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>rk Laravel</w:t>
      </w:r>
    </w:p>
    <w:p w14:paraId="04981492" w14:textId="77777777" w:rsidR="00001938" w:rsidRDefault="00001938">
      <w:pPr>
        <w:spacing w:before="3" w:line="120" w:lineRule="exact"/>
        <w:rPr>
          <w:sz w:val="13"/>
          <w:szCs w:val="13"/>
        </w:rPr>
      </w:pPr>
    </w:p>
    <w:p w14:paraId="5959C688" w14:textId="77777777" w:rsidR="00001938" w:rsidRDefault="00001938">
      <w:pPr>
        <w:spacing w:line="200" w:lineRule="exact"/>
      </w:pPr>
    </w:p>
    <w:p w14:paraId="642230A9" w14:textId="77777777" w:rsidR="00001938" w:rsidRDefault="000338B5">
      <w:pPr>
        <w:ind w:left="2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Tu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j</w: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n</w:t>
      </w:r>
    </w:p>
    <w:p w14:paraId="0EB1BAC2" w14:textId="77777777" w:rsidR="00001938" w:rsidRDefault="000338B5">
      <w:pPr>
        <w:spacing w:before="19"/>
        <w:ind w:left="2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asis</w:t>
      </w:r>
      <w:r>
        <w:rPr>
          <w:rFonts w:ascii="Calibri" w:eastAsia="Calibri" w:hAnsi="Calibri" w:cs="Calibri"/>
          <w:spacing w:val="-1"/>
          <w:sz w:val="24"/>
          <w:szCs w:val="24"/>
        </w:rPr>
        <w:t>w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d</w:t>
      </w:r>
      <w:r>
        <w:rPr>
          <w:rFonts w:ascii="Calibri" w:eastAsia="Calibri" w:hAnsi="Calibri" w:cs="Calibri"/>
          <w:spacing w:val="-2"/>
          <w:sz w:val="24"/>
          <w:szCs w:val="24"/>
        </w:rPr>
        <w:t>i</w:t>
      </w:r>
      <w:r>
        <w:rPr>
          <w:rFonts w:ascii="Calibri" w:eastAsia="Calibri" w:hAnsi="Calibri" w:cs="Calibri"/>
          <w:spacing w:val="1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ar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 xml:space="preserve">an </w:t>
      </w:r>
      <w:r>
        <w:rPr>
          <w:rFonts w:ascii="Calibri" w:eastAsia="Calibri" w:hAnsi="Calibri" w:cs="Calibri"/>
          <w:spacing w:val="-1"/>
          <w:sz w:val="24"/>
          <w:szCs w:val="24"/>
        </w:rPr>
        <w:t>d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p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53566583" w14:textId="77777777" w:rsidR="00001938" w:rsidRDefault="000338B5">
      <w:pPr>
        <w:spacing w:before="19"/>
        <w:ind w:left="2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1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1"/>
          <w:sz w:val="24"/>
          <w:szCs w:val="24"/>
        </w:rPr>
        <w:t>ah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mi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agaima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 xml:space="preserve">a 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pacing w:val="1"/>
          <w:sz w:val="24"/>
          <w:szCs w:val="24"/>
        </w:rPr>
        <w:t>f</w:t>
      </w:r>
      <w:r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z w:val="24"/>
          <w:szCs w:val="24"/>
        </w:rPr>
        <w:t>rasi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gg</w:t>
      </w:r>
      <w:r>
        <w:rPr>
          <w:rFonts w:ascii="Calibri" w:eastAsia="Calibri" w:hAnsi="Calibri" w:cs="Calibri"/>
          <w:spacing w:val="-2"/>
          <w:sz w:val="24"/>
          <w:szCs w:val="24"/>
        </w:rPr>
        <w:t>u</w:t>
      </w:r>
      <w:r>
        <w:rPr>
          <w:rFonts w:ascii="Calibri" w:eastAsia="Calibri" w:hAnsi="Calibri" w:cs="Calibri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an</w:t>
      </w:r>
      <w:r>
        <w:rPr>
          <w:rFonts w:ascii="Calibri" w:eastAsia="Calibri" w:hAnsi="Calibri" w:cs="Calibri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Laravel</w:t>
      </w:r>
    </w:p>
    <w:p w14:paraId="348145E8" w14:textId="77777777" w:rsidR="00001938" w:rsidRDefault="000338B5">
      <w:pPr>
        <w:spacing w:before="22"/>
        <w:ind w:left="2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pacing w:val="1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 xml:space="preserve">.  </w:t>
      </w:r>
      <w:r>
        <w:rPr>
          <w:rFonts w:ascii="Calibri" w:eastAsia="Calibri" w:hAnsi="Calibri" w:cs="Calibri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M</w:t>
      </w:r>
      <w:r>
        <w:rPr>
          <w:rFonts w:ascii="Calibri" w:eastAsia="Calibri" w:hAnsi="Calibri" w:cs="Calibri"/>
          <w:sz w:val="24"/>
          <w:szCs w:val="24"/>
        </w:rPr>
        <w:t>em</w:t>
      </w:r>
      <w:r>
        <w:rPr>
          <w:rFonts w:ascii="Calibri" w:eastAsia="Calibri" w:hAnsi="Calibri" w:cs="Calibri"/>
          <w:spacing w:val="1"/>
          <w:sz w:val="24"/>
          <w:szCs w:val="24"/>
        </w:rPr>
        <w:t>ah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z w:val="24"/>
          <w:szCs w:val="24"/>
        </w:rPr>
        <w:t>mi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agaima</w:t>
      </w:r>
      <w:r>
        <w:rPr>
          <w:rFonts w:ascii="Calibri" w:eastAsia="Calibri" w:hAnsi="Calibri" w:cs="Calibri"/>
          <w:spacing w:val="2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migra</w:t>
      </w:r>
      <w:r>
        <w:rPr>
          <w:rFonts w:ascii="Calibri" w:eastAsia="Calibri" w:hAnsi="Calibri" w:cs="Calibri"/>
          <w:spacing w:val="2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</w:rPr>
        <w:t>d</w:t>
      </w:r>
      <w:r>
        <w:rPr>
          <w:rFonts w:ascii="Calibri" w:eastAsia="Calibri" w:hAnsi="Calibri" w:cs="Calibri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t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1"/>
          <w:sz w:val="24"/>
          <w:szCs w:val="24"/>
        </w:rPr>
        <w:t>b</w:t>
      </w:r>
      <w:r>
        <w:rPr>
          <w:rFonts w:ascii="Calibri" w:eastAsia="Calibri" w:hAnsi="Calibri" w:cs="Calibri"/>
          <w:sz w:val="24"/>
          <w:szCs w:val="24"/>
        </w:rPr>
        <w:t>ase</w:t>
      </w:r>
      <w:r>
        <w:rPr>
          <w:rFonts w:ascii="Calibri" w:eastAsia="Calibri" w:hAnsi="Calibri" w:cs="Calibri"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m</w:t>
      </w:r>
      <w:r>
        <w:rPr>
          <w:rFonts w:ascii="Calibri" w:eastAsia="Calibri" w:hAnsi="Calibri" w:cs="Calibri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gg</w:t>
      </w:r>
      <w:r>
        <w:rPr>
          <w:rFonts w:ascii="Calibri" w:eastAsia="Calibri" w:hAnsi="Calibri" w:cs="Calibri"/>
          <w:spacing w:val="1"/>
          <w:sz w:val="24"/>
          <w:szCs w:val="24"/>
        </w:rPr>
        <w:t>un</w:t>
      </w:r>
      <w:r>
        <w:rPr>
          <w:rFonts w:ascii="Calibri" w:eastAsia="Calibri" w:hAnsi="Calibri" w:cs="Calibri"/>
          <w:sz w:val="24"/>
          <w:szCs w:val="24"/>
        </w:rPr>
        <w:t>a</w:t>
      </w:r>
      <w:r>
        <w:rPr>
          <w:rFonts w:ascii="Calibri" w:eastAsia="Calibri" w:hAnsi="Calibri" w:cs="Calibri"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sz w:val="24"/>
          <w:szCs w:val="24"/>
        </w:rPr>
        <w:t>an Laravel</w:t>
      </w:r>
    </w:p>
    <w:p w14:paraId="5E639DA9" w14:textId="77777777" w:rsidR="00001938" w:rsidRDefault="00001938">
      <w:pPr>
        <w:spacing w:before="3" w:line="120" w:lineRule="exact"/>
        <w:rPr>
          <w:sz w:val="13"/>
          <w:szCs w:val="13"/>
        </w:rPr>
      </w:pPr>
    </w:p>
    <w:p w14:paraId="2EA44811" w14:textId="77777777" w:rsidR="00001938" w:rsidRDefault="00001938">
      <w:pPr>
        <w:spacing w:line="200" w:lineRule="exact"/>
      </w:pPr>
    </w:p>
    <w:p w14:paraId="6F6D8EB0" w14:textId="77777777" w:rsidR="00001938" w:rsidRDefault="000338B5">
      <w:pPr>
        <w:ind w:left="260"/>
        <w:rPr>
          <w:rFonts w:ascii="Calibri" w:eastAsia="Calibri" w:hAnsi="Calibri" w:cs="Calibri"/>
          <w:sz w:val="24"/>
          <w:szCs w:val="24"/>
        </w:rPr>
      </w:pPr>
      <w:r>
        <w:pict w14:anchorId="3CE70B4A">
          <v:shape id="_x0000_s1055" type="#_x0000_t75" style="position:absolute;left:0;text-align:left;margin-left:127.05pt;margin-top:96.9pt;width:454.95pt;height:210.2pt;z-index:-251662848;mso-position-horizontal-relative:page">
            <v:imagedata r:id="rId7" o:title=""/>
            <w10:wrap anchorx="page"/>
          </v:shape>
        </w:pict>
      </w:r>
      <w:r>
        <w:pict w14:anchorId="06A8E4A3">
          <v:shape id="_x0000_s1054" type="#_x0000_t75" style="position:absolute;left:0;text-align:left;margin-left:127.05pt;margin-top:635.5pt;width:454.95pt;height:52.95pt;z-index:-251661824;mso-position-horizontal-relative:page;mso-position-vertical-relative:page">
            <v:imagedata r:id="rId8" o:title=""/>
            <w10:wrap anchorx="page" anchory="page"/>
          </v:shape>
        </w:pic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Pr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kt</w:t>
      </w:r>
      <w:r>
        <w:rPr>
          <w:rFonts w:ascii="Calibri" w:eastAsia="Calibri" w:hAnsi="Calibri" w:cs="Calibri"/>
          <w:b/>
          <w:spacing w:val="2"/>
          <w:sz w:val="24"/>
          <w:szCs w:val="24"/>
          <w:u w:val="single" w:color="000000"/>
        </w:rPr>
        <w:t>i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k</w: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m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:</w: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Mem</w: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bu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spacing w:val="3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L</w:t>
      </w:r>
      <w:r>
        <w:rPr>
          <w:rFonts w:ascii="Calibri" w:eastAsia="Calibri" w:hAnsi="Calibri" w:cs="Calibri"/>
          <w:b/>
          <w:spacing w:val="-2"/>
          <w:sz w:val="24"/>
          <w:szCs w:val="24"/>
          <w:u w:val="single" w:color="000000"/>
        </w:rPr>
        <w:t>o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g</w: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i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spacing w:val="3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spacing w:val="-2"/>
          <w:sz w:val="24"/>
          <w:szCs w:val="24"/>
          <w:u w:val="single" w:color="000000"/>
        </w:rPr>
        <w:t>d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i</w:t>
      </w:r>
      <w:r>
        <w:rPr>
          <w:rFonts w:ascii="Calibri" w:eastAsia="Calibri" w:hAnsi="Calibri" w:cs="Calibri"/>
          <w:b/>
          <w:spacing w:val="2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La</w: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r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v</w:t>
      </w:r>
      <w:r>
        <w:rPr>
          <w:rFonts w:ascii="Calibri" w:eastAsia="Calibri" w:hAnsi="Calibri" w:cs="Calibri"/>
          <w:b/>
          <w:spacing w:val="-2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l</w:t>
      </w:r>
    </w:p>
    <w:p w14:paraId="5907DFF6" w14:textId="77777777" w:rsidR="00001938" w:rsidRDefault="00001938">
      <w:pPr>
        <w:spacing w:before="6" w:line="100" w:lineRule="exact"/>
        <w:rPr>
          <w:sz w:val="10"/>
          <w:szCs w:val="10"/>
        </w:rPr>
      </w:pPr>
    </w:p>
    <w:p w14:paraId="1E27BB1C" w14:textId="77777777" w:rsidR="00001938" w:rsidRDefault="00001938">
      <w:pPr>
        <w:spacing w:line="200" w:lineRule="exact"/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9215"/>
      </w:tblGrid>
      <w:tr w:rsidR="00001938" w14:paraId="13B00925" w14:textId="77777777">
        <w:trPr>
          <w:trHeight w:hRule="exact" w:val="473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1D35F" w14:textId="77777777" w:rsidR="00001938" w:rsidRDefault="000338B5">
            <w:pPr>
              <w:spacing w:before="80"/>
              <w:ind w:left="14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h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6D82C" w14:textId="77777777" w:rsidR="00001938" w:rsidRDefault="000338B5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ga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</w:p>
        </w:tc>
      </w:tr>
      <w:tr w:rsidR="00001938" w14:paraId="1514035F" w14:textId="77777777">
        <w:trPr>
          <w:trHeight w:hRule="exact" w:val="473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B9F57" w14:textId="77777777" w:rsidR="00001938" w:rsidRDefault="000338B5">
            <w:pPr>
              <w:spacing w:before="80"/>
              <w:ind w:left="463" w:right="46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CB0B6" w14:textId="77777777" w:rsidR="00001938" w:rsidRDefault="000338B5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j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Laravel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“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ara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l-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rud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”</w:t>
            </w:r>
          </w:p>
        </w:tc>
      </w:tr>
      <w:tr w:rsidR="00001938" w14:paraId="64E35152" w14:textId="77777777">
        <w:trPr>
          <w:trHeight w:hRule="exact" w:val="4971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21167" w14:textId="77777777" w:rsidR="00001938" w:rsidRDefault="000338B5">
            <w:pPr>
              <w:spacing w:before="80"/>
              <w:ind w:left="463" w:right="46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2779C" w14:textId="77777777" w:rsidR="00001938" w:rsidRDefault="000338B5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gan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ara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</w:p>
        </w:tc>
      </w:tr>
      <w:tr w:rsidR="00001938" w14:paraId="486A8D5F" w14:textId="77777777">
        <w:trPr>
          <w:trHeight w:hRule="exact" w:val="1534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392B9" w14:textId="77777777" w:rsidR="00001938" w:rsidRDefault="000338B5">
            <w:pPr>
              <w:spacing w:before="80"/>
              <w:ind w:left="463" w:right="46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0BE8A" w14:textId="77777777" w:rsidR="00001938" w:rsidRDefault="000338B5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on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aan Laravel.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i.</w:t>
            </w:r>
          </w:p>
        </w:tc>
      </w:tr>
    </w:tbl>
    <w:p w14:paraId="3ABE5C2A" w14:textId="77777777" w:rsidR="00001938" w:rsidRDefault="00001938">
      <w:pPr>
        <w:sectPr w:rsidR="00001938">
          <w:pgSz w:w="12240" w:h="15840"/>
          <w:pgMar w:top="760" w:right="480" w:bottom="280" w:left="1180" w:header="720" w:footer="720" w:gutter="0"/>
          <w:cols w:space="720"/>
        </w:sectPr>
      </w:pPr>
    </w:p>
    <w:p w14:paraId="33E28B41" w14:textId="77777777" w:rsidR="00001938" w:rsidRDefault="000338B5">
      <w:pPr>
        <w:spacing w:before="6" w:line="80" w:lineRule="exact"/>
        <w:rPr>
          <w:sz w:val="8"/>
          <w:szCs w:val="8"/>
        </w:rPr>
      </w:pPr>
      <w:r>
        <w:lastRenderedPageBreak/>
        <w:pict w14:anchorId="1857F106">
          <v:shape id="_x0000_s1053" type="#_x0000_t75" style="position:absolute;margin-left:127.05pt;margin-top:468.85pt;width:421.75pt;height:192.85pt;z-index:-251658752;mso-position-horizontal-relative:page;mso-position-vertical-relative:page">
            <v:imagedata r:id="rId9" o:title=""/>
            <w10:wrap anchorx="page" anchory="page"/>
          </v:shape>
        </w:pict>
      </w:r>
      <w:r>
        <w:pict w14:anchorId="00C62250">
          <v:shape id="_x0000_s1052" type="#_x0000_t75" style="position:absolute;margin-left:127.05pt;margin-top:373.25pt;width:449.85pt;height:57.3pt;z-index:-251659776;mso-position-horizontal-relative:page;mso-position-vertical-relative:page">
            <v:imagedata r:id="rId10" o:title=""/>
            <w10:wrap anchorx="page" anchory="page"/>
          </v:shape>
        </w:pict>
      </w:r>
      <w:r>
        <w:pict w14:anchorId="4C1F1434">
          <v:shape id="_x0000_s1051" type="#_x0000_t75" style="position:absolute;margin-left:127.05pt;margin-top:76.6pt;width:426.75pt;height:273pt;z-index:-251660800;mso-position-horizontal-relative:page;mso-position-vertical-relative:page">
            <v:imagedata r:id="rId11" o:title=""/>
            <w10:wrap anchorx="page" anchory="page"/>
          </v:shape>
        </w:pict>
      </w: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9215"/>
      </w:tblGrid>
      <w:tr w:rsidR="00001938" w14:paraId="1D502946" w14:textId="77777777">
        <w:trPr>
          <w:trHeight w:hRule="exact" w:val="6227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507D8" w14:textId="77777777" w:rsidR="00001938" w:rsidRDefault="000338B5">
            <w:pPr>
              <w:spacing w:before="78"/>
              <w:ind w:left="463" w:right="46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AAB07" w14:textId="77777777" w:rsidR="00001938" w:rsidRDefault="000338B5">
            <w:pPr>
              <w:spacing w:before="78"/>
              <w:ind w:left="102" w:right="41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 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agian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&gt;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i. 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k 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 lai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ya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ah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ya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agi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“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::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ge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t(‘/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’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)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”</w:t>
            </w:r>
          </w:p>
        </w:tc>
      </w:tr>
      <w:tr w:rsidR="00001938" w14:paraId="7D0ECB6B" w14:textId="77777777">
        <w:trPr>
          <w:trHeight w:hRule="exact" w:val="1618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C347A" w14:textId="77777777" w:rsidR="00001938" w:rsidRDefault="000338B5">
            <w:pPr>
              <w:spacing w:before="78"/>
              <w:ind w:left="463" w:right="46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60230" w14:textId="77777777" w:rsidR="00001938" w:rsidRDefault="000338B5">
            <w:pPr>
              <w:spacing w:before="78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Jal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an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avel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gan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ah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</w:p>
        </w:tc>
      </w:tr>
      <w:tr w:rsidR="00001938" w14:paraId="4D8D3E9D" w14:textId="77777777">
        <w:trPr>
          <w:trHeight w:hRule="exact" w:val="4637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EBBDC" w14:textId="77777777" w:rsidR="00001938" w:rsidRDefault="000338B5">
            <w:pPr>
              <w:spacing w:before="80"/>
              <w:ind w:left="463" w:right="46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9C7A7" w14:textId="77777777" w:rsidR="00001938" w:rsidRDefault="000338B5">
            <w:pPr>
              <w:spacing w:before="80"/>
              <w:ind w:left="102" w:right="15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ya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ser,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ik </w:t>
            </w:r>
            <w:r>
              <w:rPr>
                <w:rFonts w:ascii="Calibri" w:eastAsia="Calibri" w:hAnsi="Calibri" w:cs="Calibri"/>
                <w:b/>
                <w:color w:val="0462C1"/>
                <w:spacing w:val="-50"/>
                <w:sz w:val="24"/>
                <w:szCs w:val="24"/>
              </w:rPr>
              <w:t xml:space="preserve"> </w:t>
            </w:r>
            <w:hyperlink r:id="rId12">
              <w:r>
                <w:rPr>
                  <w:rFonts w:ascii="Calibri" w:eastAsia="Calibri" w:hAnsi="Calibri" w:cs="Calibri"/>
                  <w:b/>
                  <w:color w:val="0462C1"/>
                  <w:spacing w:val="1"/>
                  <w:sz w:val="24"/>
                  <w:szCs w:val="24"/>
                  <w:u w:val="single" w:color="0462C1"/>
                </w:rPr>
                <w:t>h</w:t>
              </w:r>
              <w:r>
                <w:rPr>
                  <w:rFonts w:ascii="Calibri" w:eastAsia="Calibri" w:hAnsi="Calibri" w:cs="Calibri"/>
                  <w:b/>
                  <w:color w:val="0462C1"/>
                  <w:sz w:val="24"/>
                  <w:szCs w:val="24"/>
                  <w:u w:val="single" w:color="0462C1"/>
                </w:rPr>
                <w:t>t</w:t>
              </w:r>
              <w:r>
                <w:rPr>
                  <w:rFonts w:ascii="Calibri" w:eastAsia="Calibri" w:hAnsi="Calibri" w:cs="Calibri"/>
                  <w:b/>
                  <w:color w:val="0462C1"/>
                  <w:spacing w:val="-1"/>
                  <w:sz w:val="24"/>
                  <w:szCs w:val="24"/>
                  <w:u w:val="single" w:color="0462C1"/>
                </w:rPr>
                <w:t>t</w:t>
              </w:r>
              <w:r>
                <w:rPr>
                  <w:rFonts w:ascii="Calibri" w:eastAsia="Calibri" w:hAnsi="Calibri" w:cs="Calibri"/>
                  <w:b/>
                  <w:color w:val="0462C1"/>
                  <w:spacing w:val="1"/>
                  <w:sz w:val="24"/>
                  <w:szCs w:val="24"/>
                  <w:u w:val="single" w:color="0462C1"/>
                </w:rPr>
                <w:t>p:</w:t>
              </w:r>
              <w:r>
                <w:rPr>
                  <w:rFonts w:ascii="Calibri" w:eastAsia="Calibri" w:hAnsi="Calibri" w:cs="Calibri"/>
                  <w:b/>
                  <w:color w:val="0462C1"/>
                  <w:sz w:val="24"/>
                  <w:szCs w:val="24"/>
                  <w:u w:val="single" w:color="0462C1"/>
                </w:rPr>
                <w:t>/</w:t>
              </w:r>
              <w:r>
                <w:rPr>
                  <w:rFonts w:ascii="Calibri" w:eastAsia="Calibri" w:hAnsi="Calibri" w:cs="Calibri"/>
                  <w:b/>
                  <w:color w:val="0462C1"/>
                  <w:spacing w:val="-2"/>
                  <w:sz w:val="24"/>
                  <w:szCs w:val="24"/>
                  <w:u w:val="single" w:color="0462C1"/>
                </w:rPr>
                <w:t>/</w:t>
              </w:r>
              <w:r>
                <w:rPr>
                  <w:rFonts w:ascii="Calibri" w:eastAsia="Calibri" w:hAnsi="Calibri" w:cs="Calibri"/>
                  <w:b/>
                  <w:color w:val="0462C1"/>
                  <w:spacing w:val="1"/>
                  <w:sz w:val="24"/>
                  <w:szCs w:val="24"/>
                  <w:u w:val="single" w:color="0462C1"/>
                </w:rPr>
                <w:t>l</w:t>
              </w:r>
              <w:r>
                <w:rPr>
                  <w:rFonts w:ascii="Calibri" w:eastAsia="Calibri" w:hAnsi="Calibri" w:cs="Calibri"/>
                  <w:b/>
                  <w:color w:val="0462C1"/>
                  <w:sz w:val="24"/>
                  <w:szCs w:val="24"/>
                  <w:u w:val="single" w:color="0462C1"/>
                </w:rPr>
                <w:t>o</w:t>
              </w:r>
              <w:r>
                <w:rPr>
                  <w:rFonts w:ascii="Calibri" w:eastAsia="Calibri" w:hAnsi="Calibri" w:cs="Calibri"/>
                  <w:b/>
                  <w:color w:val="0462C1"/>
                  <w:spacing w:val="1"/>
                  <w:sz w:val="24"/>
                  <w:szCs w:val="24"/>
                  <w:u w:val="single" w:color="0462C1"/>
                </w:rPr>
                <w:t>c</w:t>
              </w:r>
              <w:r>
                <w:rPr>
                  <w:rFonts w:ascii="Calibri" w:eastAsia="Calibri" w:hAnsi="Calibri" w:cs="Calibri"/>
                  <w:b/>
                  <w:color w:val="0462C1"/>
                  <w:spacing w:val="-1"/>
                  <w:sz w:val="24"/>
                  <w:szCs w:val="24"/>
                  <w:u w:val="single" w:color="0462C1"/>
                </w:rPr>
                <w:t>a</w:t>
              </w:r>
              <w:r>
                <w:rPr>
                  <w:rFonts w:ascii="Calibri" w:eastAsia="Calibri" w:hAnsi="Calibri" w:cs="Calibri"/>
                  <w:b/>
                  <w:color w:val="0462C1"/>
                  <w:spacing w:val="1"/>
                  <w:sz w:val="24"/>
                  <w:szCs w:val="24"/>
                  <w:u w:val="single" w:color="0462C1"/>
                </w:rPr>
                <w:t>lh</w:t>
              </w:r>
              <w:r>
                <w:rPr>
                  <w:rFonts w:ascii="Calibri" w:eastAsia="Calibri" w:hAnsi="Calibri" w:cs="Calibri"/>
                  <w:b/>
                  <w:color w:val="0462C1"/>
                  <w:spacing w:val="-2"/>
                  <w:sz w:val="24"/>
                  <w:szCs w:val="24"/>
                  <w:u w:val="single" w:color="0462C1"/>
                </w:rPr>
                <w:t>o</w:t>
              </w:r>
              <w:r>
                <w:rPr>
                  <w:rFonts w:ascii="Calibri" w:eastAsia="Calibri" w:hAnsi="Calibri" w:cs="Calibri"/>
                  <w:b/>
                  <w:color w:val="0462C1"/>
                  <w:sz w:val="24"/>
                  <w:szCs w:val="24"/>
                  <w:u w:val="single" w:color="0462C1"/>
                </w:rPr>
                <w:t>s</w:t>
              </w:r>
              <w:r>
                <w:rPr>
                  <w:rFonts w:ascii="Calibri" w:eastAsia="Calibri" w:hAnsi="Calibri" w:cs="Calibri"/>
                  <w:b/>
                  <w:color w:val="0462C1"/>
                  <w:spacing w:val="1"/>
                  <w:sz w:val="24"/>
                  <w:szCs w:val="24"/>
                  <w:u w:val="single" w:color="0462C1"/>
                </w:rPr>
                <w:t>t</w:t>
              </w:r>
              <w:r>
                <w:rPr>
                  <w:rFonts w:ascii="Calibri" w:eastAsia="Calibri" w:hAnsi="Calibri" w:cs="Calibri"/>
                  <w:b/>
                  <w:color w:val="0462C1"/>
                  <w:spacing w:val="-1"/>
                  <w:sz w:val="24"/>
                  <w:szCs w:val="24"/>
                  <w:u w:val="single" w:color="0462C1"/>
                </w:rPr>
                <w:t>:</w:t>
              </w:r>
              <w:r>
                <w:rPr>
                  <w:rFonts w:ascii="Calibri" w:eastAsia="Calibri" w:hAnsi="Calibri" w:cs="Calibri"/>
                  <w:b/>
                  <w:color w:val="0462C1"/>
                  <w:sz w:val="24"/>
                  <w:szCs w:val="24"/>
                  <w:u w:val="single" w:color="0462C1"/>
                </w:rPr>
                <w:t>8</w:t>
              </w:r>
              <w:r>
                <w:rPr>
                  <w:rFonts w:ascii="Calibri" w:eastAsia="Calibri" w:hAnsi="Calibri" w:cs="Calibri"/>
                  <w:b/>
                  <w:color w:val="0462C1"/>
                  <w:spacing w:val="1"/>
                  <w:sz w:val="24"/>
                  <w:szCs w:val="24"/>
                  <w:u w:val="single" w:color="0462C1"/>
                </w:rPr>
                <w:t>0</w:t>
              </w:r>
              <w:r>
                <w:rPr>
                  <w:rFonts w:ascii="Calibri" w:eastAsia="Calibri" w:hAnsi="Calibri" w:cs="Calibri"/>
                  <w:b/>
                  <w:color w:val="0462C1"/>
                  <w:spacing w:val="-2"/>
                  <w:sz w:val="24"/>
                  <w:szCs w:val="24"/>
                  <w:u w:val="single" w:color="0462C1"/>
                </w:rPr>
                <w:t>0</w:t>
              </w:r>
              <w:r>
                <w:rPr>
                  <w:rFonts w:ascii="Calibri" w:eastAsia="Calibri" w:hAnsi="Calibri" w:cs="Calibri"/>
                  <w:b/>
                  <w:color w:val="0462C1"/>
                  <w:sz w:val="24"/>
                  <w:szCs w:val="24"/>
                  <w:u w:val="single" w:color="0462C1"/>
                </w:rPr>
                <w:t>0</w:t>
              </w:r>
              <w:r>
                <w:rPr>
                  <w:rFonts w:ascii="Calibri" w:eastAsia="Calibri" w:hAnsi="Calibri" w:cs="Calibri"/>
                  <w:b/>
                  <w:color w:val="0462C1"/>
                  <w:spacing w:val="3"/>
                  <w:sz w:val="24"/>
                  <w:szCs w:val="24"/>
                  <w:u w:val="single" w:color="0462C1"/>
                </w:rPr>
                <w:t>/</w:t>
              </w:r>
              <w:r>
                <w:rPr>
                  <w:rFonts w:ascii="Calibri" w:eastAsia="Calibri" w:hAnsi="Calibri" w:cs="Calibri"/>
                  <w:color w:val="000000"/>
                  <w:sz w:val="24"/>
                  <w:szCs w:val="24"/>
                </w:rPr>
                <w:t>.</w:t>
              </w:r>
            </w:hyperlink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S</w:t>
            </w:r>
            <w:r>
              <w:rPr>
                <w:rFonts w:ascii="Calibri" w:eastAsia="Calibri" w:hAnsi="Calibri" w:cs="Calibri"/>
                <w:color w:val="000000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color w:val="000000"/>
                <w:spacing w:val="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color w:val="000000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color w:val="000000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color w:val="000000"/>
                <w:spacing w:val="1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color w:val="000000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color w:val="000000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 se</w:t>
            </w:r>
            <w:r>
              <w:rPr>
                <w:rFonts w:ascii="Calibri" w:eastAsia="Calibri" w:hAnsi="Calibri" w:cs="Calibri"/>
                <w:color w:val="000000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color w:val="000000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color w:val="000000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color w:val="000000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color w:val="000000"/>
                <w:spacing w:val="-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ah</w:t>
            </w:r>
            <w:r>
              <w:rPr>
                <w:rFonts w:ascii="Calibri" w:eastAsia="Calibri" w:hAnsi="Calibri" w:cs="Calibri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color w:val="000000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</w:t>
            </w:r>
          </w:p>
        </w:tc>
      </w:tr>
      <w:tr w:rsidR="00001938" w14:paraId="611688D8" w14:textId="77777777">
        <w:trPr>
          <w:trHeight w:hRule="exact" w:val="473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7EAEC" w14:textId="77777777" w:rsidR="00001938" w:rsidRDefault="000338B5">
            <w:pPr>
              <w:spacing w:before="80"/>
              <w:ind w:left="463" w:right="46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C2A10" w14:textId="77777777" w:rsidR="00001938" w:rsidRDefault="000338B5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lik login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 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</w:p>
        </w:tc>
      </w:tr>
    </w:tbl>
    <w:p w14:paraId="388CA8ED" w14:textId="77777777" w:rsidR="00001938" w:rsidRDefault="00001938">
      <w:pPr>
        <w:sectPr w:rsidR="00001938">
          <w:pgSz w:w="12240" w:h="15840"/>
          <w:pgMar w:top="760" w:right="480" w:bottom="280" w:left="1180" w:header="720" w:footer="720" w:gutter="0"/>
          <w:cols w:space="720"/>
        </w:sectPr>
      </w:pPr>
    </w:p>
    <w:p w14:paraId="07395981" w14:textId="77777777" w:rsidR="00001938" w:rsidRDefault="00001938">
      <w:pPr>
        <w:spacing w:before="6" w:line="80" w:lineRule="exact"/>
        <w:rPr>
          <w:sz w:val="8"/>
          <w:szCs w:val="8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9215"/>
      </w:tblGrid>
      <w:tr w:rsidR="00001938" w14:paraId="7343B7A0" w14:textId="77777777">
        <w:trPr>
          <w:trHeight w:hRule="exact" w:val="3689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B4F54" w14:textId="77777777" w:rsidR="00001938" w:rsidRDefault="00001938"/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F1C77" w14:textId="77777777" w:rsidR="00001938" w:rsidRDefault="004C7FBC">
            <w:pPr>
              <w:spacing w:before="83"/>
              <w:ind w:left="101"/>
            </w:pPr>
            <w:r>
              <w:pict w14:anchorId="5F56F11F">
                <v:shape id="_x0000_i1025" type="#_x0000_t75" style="width:430.8pt;height:174.6pt">
                  <v:imagedata r:id="rId13" o:title=""/>
                </v:shape>
              </w:pict>
            </w:r>
          </w:p>
        </w:tc>
      </w:tr>
      <w:tr w:rsidR="00001938" w14:paraId="697F42E9" w14:textId="77777777">
        <w:trPr>
          <w:trHeight w:hRule="exact" w:val="3637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87063" w14:textId="77777777" w:rsidR="00001938" w:rsidRDefault="000338B5">
            <w:pPr>
              <w:spacing w:before="80"/>
              <w:ind w:left="463" w:right="46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F8E45" w14:textId="77777777" w:rsidR="00001938" w:rsidRDefault="000338B5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Ji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lik 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gist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 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</w:p>
          <w:p w14:paraId="7B2C31CB" w14:textId="7178774C" w:rsidR="004C7FBC" w:rsidRDefault="004C7FBC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1" locked="0" layoutInCell="1" allowOverlap="1" wp14:anchorId="3585A4CF" wp14:editId="505DA42B">
                  <wp:simplePos x="0" y="0"/>
                  <wp:positionH relativeFrom="column">
                    <wp:posOffset>591820</wp:posOffset>
                  </wp:positionH>
                  <wp:positionV relativeFrom="paragraph">
                    <wp:posOffset>251460</wp:posOffset>
                  </wp:positionV>
                  <wp:extent cx="4533900" cy="1314402"/>
                  <wp:effectExtent l="0" t="0" r="0" b="63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1314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01938" w14:paraId="5515DB50" w14:textId="77777777">
        <w:trPr>
          <w:trHeight w:hRule="exact" w:val="1042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6E2C0" w14:textId="77777777" w:rsidR="00001938" w:rsidRDefault="000338B5">
            <w:pPr>
              <w:spacing w:before="78"/>
              <w:ind w:left="463" w:right="463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9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3F8BB" w14:textId="77777777" w:rsidR="00001938" w:rsidRDefault="000338B5">
            <w:pPr>
              <w:spacing w:before="78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k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an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sers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alam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my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q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an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ah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1EA5AE21" w14:textId="10A79829" w:rsidR="004C7FBC" w:rsidRDefault="004C7FBC">
            <w:pPr>
              <w:spacing w:before="78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8851984" wp14:editId="75308E67">
                  <wp:extent cx="4162425" cy="4381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938" w14:paraId="038BDC86" w14:textId="77777777">
        <w:trPr>
          <w:trHeight w:hRule="exact" w:val="3248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8B7629" w14:textId="77777777" w:rsidR="00001938" w:rsidRDefault="000338B5">
            <w:pPr>
              <w:spacing w:before="80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10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BFE44" w14:textId="77777777" w:rsidR="00001938" w:rsidRDefault="000338B5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asil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migr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e,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at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7B40E486" w14:textId="714122E3" w:rsidR="004C7FBC" w:rsidRDefault="004C7FBC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E44650" wp14:editId="76C476D0">
                  <wp:extent cx="5516880" cy="604861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6038" cy="60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938" w14:paraId="7C7C7A56" w14:textId="77777777">
        <w:trPr>
          <w:trHeight w:hRule="exact" w:val="473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97AD44" w14:textId="77777777" w:rsidR="00001938" w:rsidRDefault="000338B5">
            <w:pPr>
              <w:spacing w:before="78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11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EC01B" w14:textId="77777777" w:rsidR="00001938" w:rsidRDefault="000338B5">
            <w:pPr>
              <w:spacing w:before="78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Klik me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 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gis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rasi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ei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</w:t>
            </w:r>
          </w:p>
        </w:tc>
      </w:tr>
    </w:tbl>
    <w:p w14:paraId="4E6E2DBA" w14:textId="77777777" w:rsidR="00001938" w:rsidRDefault="00001938">
      <w:pPr>
        <w:sectPr w:rsidR="00001938">
          <w:pgSz w:w="12240" w:h="15840"/>
          <w:pgMar w:top="760" w:right="480" w:bottom="280" w:left="1180" w:header="720" w:footer="720" w:gutter="0"/>
          <w:cols w:space="720"/>
        </w:sectPr>
      </w:pPr>
    </w:p>
    <w:p w14:paraId="73DD20F1" w14:textId="77777777" w:rsidR="00001938" w:rsidRDefault="00001938">
      <w:pPr>
        <w:spacing w:before="6" w:line="80" w:lineRule="exact"/>
        <w:rPr>
          <w:sz w:val="8"/>
          <w:szCs w:val="8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9215"/>
      </w:tblGrid>
      <w:tr w:rsidR="00001938" w14:paraId="684066FC" w14:textId="77777777">
        <w:trPr>
          <w:trHeight w:hRule="exact" w:val="4229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5BEBB" w14:textId="77777777" w:rsidR="00001938" w:rsidRDefault="00001938"/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B2C51A" w14:textId="16A691CE" w:rsidR="00001938" w:rsidRDefault="004C7FBC">
            <w:pPr>
              <w:spacing w:before="83"/>
              <w:ind w:left="101"/>
            </w:pPr>
            <w:r>
              <w:rPr>
                <w:noProof/>
              </w:rPr>
              <w:drawing>
                <wp:anchor distT="0" distB="0" distL="114300" distR="114300" simplePos="0" relativeHeight="251665920" behindDoc="1" locked="0" layoutInCell="1" allowOverlap="1" wp14:anchorId="0F3436A0" wp14:editId="6556525B">
                  <wp:simplePos x="0" y="0"/>
                  <wp:positionH relativeFrom="column">
                    <wp:posOffset>309880</wp:posOffset>
                  </wp:positionH>
                  <wp:positionV relativeFrom="paragraph">
                    <wp:posOffset>499110</wp:posOffset>
                  </wp:positionV>
                  <wp:extent cx="5257800" cy="1366582"/>
                  <wp:effectExtent l="0" t="0" r="0" b="508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36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01938" w14:paraId="1DA5C277" w14:textId="77777777">
        <w:trPr>
          <w:trHeight w:hRule="exact" w:val="2885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BBCB02" w14:textId="77777777" w:rsidR="00001938" w:rsidRDefault="000338B5">
            <w:pPr>
              <w:spacing w:before="81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12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2801B7" w14:textId="7A73162A" w:rsidR="00001938" w:rsidRDefault="000338B5">
            <w:pPr>
              <w:spacing w:before="81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 w:rsidR="004C7FBC"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lah 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gi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log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</w:p>
          <w:p w14:paraId="5ED3D134" w14:textId="3FEE5A2B" w:rsidR="004C7FBC" w:rsidRDefault="004C7FBC">
            <w:pPr>
              <w:spacing w:before="81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467D011" w14:textId="3605EFE6" w:rsidR="004C7FBC" w:rsidRDefault="00D54254">
            <w:pPr>
              <w:spacing w:before="81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6944" behindDoc="1" locked="0" layoutInCell="1" allowOverlap="1" wp14:anchorId="0AFA02DA" wp14:editId="057367F8">
                  <wp:simplePos x="0" y="0"/>
                  <wp:positionH relativeFrom="column">
                    <wp:posOffset>325640</wp:posOffset>
                  </wp:positionH>
                  <wp:positionV relativeFrom="paragraph">
                    <wp:posOffset>13335</wp:posOffset>
                  </wp:positionV>
                  <wp:extent cx="5242560" cy="1028802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102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01938" w14:paraId="2AD29E40" w14:textId="77777777">
        <w:trPr>
          <w:trHeight w:hRule="exact" w:val="922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22219" w14:textId="77777777" w:rsidR="00001938" w:rsidRDefault="000338B5">
            <w:pPr>
              <w:spacing w:before="78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13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E9CE51" w14:textId="77777777" w:rsidR="00001938" w:rsidRDefault="000338B5">
            <w:pPr>
              <w:spacing w:before="78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at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ont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aru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gan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ara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ah 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gan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u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ont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oll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  <w:p w14:paraId="6783153C" w14:textId="5F53DA1A" w:rsidR="00D54254" w:rsidRDefault="00D54254">
            <w:pPr>
              <w:spacing w:before="78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E2FF99" wp14:editId="37EE802D">
                  <wp:extent cx="3909060" cy="24805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568" cy="300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938" w14:paraId="248734A6" w14:textId="77777777">
        <w:trPr>
          <w:trHeight w:hRule="exact" w:val="768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DD5F6" w14:textId="77777777" w:rsidR="00001938" w:rsidRDefault="000338B5">
            <w:pPr>
              <w:spacing w:before="80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14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640F8" w14:textId="77777777" w:rsidR="00001938" w:rsidRDefault="000338B5">
            <w:pPr>
              <w:spacing w:before="80"/>
              <w:ind w:left="102" w:right="149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ile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Us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.ph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p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“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p-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&gt;H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&gt;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on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tro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rs-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&gt;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”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isa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an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 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ex,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e,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oy</w:t>
            </w:r>
          </w:p>
        </w:tc>
      </w:tr>
    </w:tbl>
    <w:p w14:paraId="71FB93E0" w14:textId="77777777" w:rsidR="00001938" w:rsidRDefault="00001938">
      <w:pPr>
        <w:sectPr w:rsidR="00001938">
          <w:pgSz w:w="12240" w:h="15840"/>
          <w:pgMar w:top="760" w:right="480" w:bottom="280" w:left="1180" w:header="720" w:footer="720" w:gutter="0"/>
          <w:cols w:space="720"/>
        </w:sectPr>
      </w:pPr>
    </w:p>
    <w:p w14:paraId="5B64F4D4" w14:textId="77777777" w:rsidR="00001938" w:rsidRDefault="000338B5">
      <w:pPr>
        <w:spacing w:before="6" w:line="100" w:lineRule="exact"/>
        <w:rPr>
          <w:sz w:val="10"/>
          <w:szCs w:val="10"/>
        </w:rPr>
      </w:pPr>
      <w:r>
        <w:lastRenderedPageBreak/>
        <w:pict w14:anchorId="65EE76AA">
          <v:group id="_x0000_s1041" style="position:absolute;margin-left:64.65pt;margin-top:42.3pt;width:518.1pt;height:325.1pt;z-index:-251657728;mso-position-horizontal-relative:page;mso-position-vertical-relative:page" coordorigin="1293,846" coordsize="10362,6502">
            <v:shape id="_x0000_s1048" style="position:absolute;left:1303;top:857;width:1126;height:0" coordorigin="1303,857" coordsize="1126,0" path="m1303,857r1126,e" filled="f" strokeweight=".58pt">
              <v:path arrowok="t"/>
            </v:shape>
            <v:shape id="_x0000_s1047" style="position:absolute;left:2439;top:857;width:9205;height:0" coordorigin="2439,857" coordsize="9205,0" path="m2439,857r9205,e" filled="f" strokeweight=".58pt">
              <v:path arrowok="t"/>
            </v:shape>
            <v:shape id="_x0000_s1046" style="position:absolute;left:1298;top:852;width:0;height:6491" coordorigin="1298,852" coordsize="0,6491" path="m1298,852r,6491e" filled="f" strokeweight=".58pt">
              <v:path arrowok="t"/>
            </v:shape>
            <v:shape id="_x0000_s1045" style="position:absolute;left:1303;top:7338;width:1126;height:0" coordorigin="1303,7338" coordsize="1126,0" path="m1303,7338r1126,e" filled="f" strokeweight=".58pt">
              <v:path arrowok="t"/>
            </v:shape>
            <v:shape id="_x0000_s1044" style="position:absolute;left:2434;top:852;width:0;height:6491" coordorigin="2434,852" coordsize="0,6491" path="m2434,852r,6491e" filled="f" strokeweight=".58pt">
              <v:path arrowok="t"/>
            </v:shape>
            <v:shape id="_x0000_s1043" style="position:absolute;left:2439;top:7338;width:9205;height:0" coordorigin="2439,7338" coordsize="9205,0" path="m2439,7338r9205,e" filled="f" strokeweight=".58pt">
              <v:path arrowok="t"/>
            </v:shape>
            <v:shape id="_x0000_s1042" style="position:absolute;left:11649;top:852;width:0;height:6491" coordorigin="11649,852" coordsize="0,6491" path="m11649,852r,6491e" filled="f" strokeweight=".58pt">
              <v:path arrowok="t"/>
            </v:shape>
            <w10:wrap anchorx="page" anchory="page"/>
          </v:group>
        </w:pict>
      </w:r>
    </w:p>
    <w:p w14:paraId="4B115DFA" w14:textId="77777777" w:rsidR="00001938" w:rsidRDefault="000338B5">
      <w:pPr>
        <w:ind w:left="821"/>
        <w:sectPr w:rsidR="00001938">
          <w:pgSz w:w="12240" w:h="15840"/>
          <w:pgMar w:top="840" w:right="840" w:bottom="280" w:left="1720" w:header="720" w:footer="720" w:gutter="0"/>
          <w:cols w:space="720"/>
        </w:sectPr>
      </w:pPr>
      <w:r>
        <w:pict w14:anchorId="084B3F3D">
          <v:shape id="_x0000_i1027" type="#_x0000_t75" style="width:437.4pt;height:314.4pt">
            <v:imagedata r:id="rId20" o:title=""/>
          </v:shape>
        </w:pict>
      </w:r>
    </w:p>
    <w:p w14:paraId="744F2E69" w14:textId="77777777" w:rsidR="00001938" w:rsidRDefault="000338B5">
      <w:pPr>
        <w:spacing w:before="6" w:line="80" w:lineRule="exact"/>
        <w:rPr>
          <w:sz w:val="8"/>
          <w:szCs w:val="8"/>
        </w:rPr>
      </w:pPr>
      <w:r>
        <w:lastRenderedPageBreak/>
        <w:pict w14:anchorId="49C5B4B7">
          <v:shape id="_x0000_s1039" type="#_x0000_t75" style="position:absolute;margin-left:127.05pt;margin-top:426.1pt;width:438.5pt;height:141.3pt;z-index:-251655680;mso-position-horizontal-relative:page;mso-position-vertical-relative:page">
            <v:imagedata r:id="rId21" o:title=""/>
            <w10:wrap anchorx="page" anchory="page"/>
          </v:shape>
        </w:pict>
      </w:r>
      <w:r>
        <w:pict w14:anchorId="40B2BB1B">
          <v:shape id="_x0000_s1038" type="#_x0000_t75" style="position:absolute;margin-left:127.05pt;margin-top:61.95pt;width:441.6pt;height:340.1pt;z-index:-251656704;mso-position-horizontal-relative:page;mso-position-vertical-relative:page">
            <v:imagedata r:id="rId22" o:title=""/>
            <w10:wrap anchorx="page" anchory="page"/>
          </v:shape>
        </w:pict>
      </w: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9215"/>
      </w:tblGrid>
      <w:tr w:rsidR="00001938" w14:paraId="0BA56BF1" w14:textId="77777777">
        <w:trPr>
          <w:trHeight w:hRule="exact" w:val="7283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4763F" w14:textId="77777777" w:rsidR="00001938" w:rsidRDefault="000338B5">
            <w:pPr>
              <w:spacing w:before="78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15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90B5A" w14:textId="77777777" w:rsidR="00001938" w:rsidRDefault="000338B5">
            <w:pPr>
              <w:spacing w:before="78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3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43</w:t>
            </w:r>
          </w:p>
        </w:tc>
      </w:tr>
      <w:tr w:rsidR="00001938" w14:paraId="01479BE8" w14:textId="77777777">
        <w:trPr>
          <w:trHeight w:hRule="exact" w:val="3300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AB3C5" w14:textId="77777777" w:rsidR="00001938" w:rsidRDefault="000338B5">
            <w:pPr>
              <w:spacing w:before="80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16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F87BF" w14:textId="77777777" w:rsidR="00001938" w:rsidRDefault="000338B5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k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ek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isa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gg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an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ara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</w:p>
        </w:tc>
      </w:tr>
      <w:tr w:rsidR="00001938" w14:paraId="01E12C50" w14:textId="77777777">
        <w:trPr>
          <w:trHeight w:hRule="exact" w:val="766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4CDE0" w14:textId="77777777" w:rsidR="00001938" w:rsidRDefault="000338B5">
            <w:pPr>
              <w:spacing w:before="78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17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AE5DE" w14:textId="77777777" w:rsidR="00001938" w:rsidRDefault="000338B5">
            <w:pPr>
              <w:spacing w:before="78"/>
              <w:ind w:left="102" w:right="74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k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“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ph</w:t>
            </w:r>
            <w:r>
              <w:rPr>
                <w:rFonts w:ascii="Calibri" w:eastAsia="Calibri" w:hAnsi="Calibri" w:cs="Calibri"/>
                <w:b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”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“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s-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&gt;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views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&gt;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ay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”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 se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6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5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67</w:t>
            </w:r>
          </w:p>
        </w:tc>
      </w:tr>
    </w:tbl>
    <w:p w14:paraId="366DACCD" w14:textId="77777777" w:rsidR="00001938" w:rsidRDefault="00001938">
      <w:pPr>
        <w:sectPr w:rsidR="00001938">
          <w:pgSz w:w="12240" w:h="15840"/>
          <w:pgMar w:top="760" w:right="480" w:bottom="280" w:left="1180" w:header="720" w:footer="720" w:gutter="0"/>
          <w:cols w:space="720"/>
        </w:sectPr>
      </w:pPr>
    </w:p>
    <w:p w14:paraId="288B0B5B" w14:textId="77777777" w:rsidR="00001938" w:rsidRDefault="00001938">
      <w:pPr>
        <w:spacing w:before="6" w:line="80" w:lineRule="exact"/>
        <w:rPr>
          <w:sz w:val="8"/>
          <w:szCs w:val="8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9215"/>
      </w:tblGrid>
      <w:tr w:rsidR="00001938" w14:paraId="150A6ACB" w14:textId="77777777">
        <w:trPr>
          <w:trHeight w:hRule="exact" w:val="4741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F70CE" w14:textId="77777777" w:rsidR="00001938" w:rsidRDefault="00001938"/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78B5F" w14:textId="77777777" w:rsidR="00001938" w:rsidRDefault="000338B5">
            <w:pPr>
              <w:spacing w:before="83"/>
              <w:ind w:left="101"/>
            </w:pPr>
            <w:r>
              <w:pict w14:anchorId="23C0C07E">
                <v:shape id="_x0000_i1028" type="#_x0000_t75" style="width:435pt;height:228pt">
                  <v:imagedata r:id="rId23" o:title=""/>
                </v:shape>
              </w:pict>
            </w:r>
          </w:p>
        </w:tc>
      </w:tr>
      <w:tr w:rsidR="00001938" w14:paraId="23719996" w14:textId="77777777">
        <w:trPr>
          <w:trHeight w:hRule="exact" w:val="3800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AFB8D3" w14:textId="77777777" w:rsidR="00001938" w:rsidRDefault="000338B5">
            <w:pPr>
              <w:spacing w:before="80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18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250A4" w14:textId="77777777" w:rsidR="00001938" w:rsidRDefault="000338B5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asil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ya 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sa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lik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ser.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menu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aru yai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</w:p>
          <w:p w14:paraId="4703DC98" w14:textId="0A07CCFA" w:rsidR="00001938" w:rsidRDefault="000338B5">
            <w:pPr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age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</w:p>
          <w:p w14:paraId="03EC8331" w14:textId="684F5A00" w:rsidR="0021436D" w:rsidRDefault="0021436D">
            <w:pPr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968" behindDoc="1" locked="0" layoutInCell="1" allowOverlap="1" wp14:anchorId="3E4F422E" wp14:editId="262E4D26">
                  <wp:simplePos x="0" y="0"/>
                  <wp:positionH relativeFrom="column">
                    <wp:posOffset>241300</wp:posOffset>
                  </wp:positionH>
                  <wp:positionV relativeFrom="paragraph">
                    <wp:posOffset>273685</wp:posOffset>
                  </wp:positionV>
                  <wp:extent cx="5212080" cy="970150"/>
                  <wp:effectExtent l="0" t="0" r="0" b="190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2080" cy="97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01938" w14:paraId="5BE2C4DC" w14:textId="77777777">
        <w:trPr>
          <w:trHeight w:hRule="exact" w:val="4997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1DDE77" w14:textId="77777777" w:rsidR="00001938" w:rsidRDefault="000338B5">
            <w:pPr>
              <w:spacing w:before="80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19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EC664E" w14:textId="77777777" w:rsidR="00001938" w:rsidRDefault="000338B5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at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h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“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ind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bl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b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”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alam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sers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gan me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at</w:t>
            </w:r>
            <w:r>
              <w:rPr>
                <w:rFonts w:ascii="Calibri" w:eastAsia="Calibri" w:hAnsi="Calibri" w:cs="Calibri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ol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aru</w:t>
            </w:r>
          </w:p>
          <w:p w14:paraId="7C03A3C9" w14:textId="77777777" w:rsidR="00001938" w:rsidRDefault="000338B5">
            <w:pPr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“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n 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”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“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ou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ce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s-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&gt;v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ws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”</w:t>
            </w:r>
          </w:p>
          <w:p w14:paraId="641D8777" w14:textId="36D674C7" w:rsidR="0021436D" w:rsidRDefault="0021436D">
            <w:pPr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8992" behindDoc="1" locked="0" layoutInCell="1" allowOverlap="1" wp14:anchorId="5C4AD7C6" wp14:editId="00C442E4">
                  <wp:simplePos x="0" y="0"/>
                  <wp:positionH relativeFrom="column">
                    <wp:posOffset>1444625</wp:posOffset>
                  </wp:positionH>
                  <wp:positionV relativeFrom="paragraph">
                    <wp:posOffset>215265</wp:posOffset>
                  </wp:positionV>
                  <wp:extent cx="2949887" cy="2148840"/>
                  <wp:effectExtent l="0" t="0" r="3175" b="381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87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5A70397" w14:textId="77777777" w:rsidR="00001938" w:rsidRDefault="00001938">
      <w:pPr>
        <w:sectPr w:rsidR="00001938">
          <w:pgSz w:w="12240" w:h="15840"/>
          <w:pgMar w:top="760" w:right="480" w:bottom="280" w:left="1180" w:header="720" w:footer="720" w:gutter="0"/>
          <w:cols w:space="720"/>
        </w:sectPr>
      </w:pPr>
    </w:p>
    <w:p w14:paraId="13417F44" w14:textId="77777777" w:rsidR="00001938" w:rsidRDefault="000338B5">
      <w:pPr>
        <w:spacing w:before="6" w:line="80" w:lineRule="exact"/>
        <w:rPr>
          <w:sz w:val="8"/>
          <w:szCs w:val="8"/>
        </w:rPr>
      </w:pPr>
      <w:r>
        <w:lastRenderedPageBreak/>
        <w:pict w14:anchorId="34A578C4">
          <v:shape id="_x0000_s1036" type="#_x0000_t75" style="position:absolute;margin-left:168.95pt;margin-top:381.9pt;width:365.95pt;height:286.95pt;z-index:-251653632;mso-position-horizontal-relative:page;mso-position-vertical-relative:page">
            <v:imagedata r:id="rId26" o:title=""/>
            <w10:wrap anchorx="page" anchory="page"/>
          </v:shape>
        </w:pict>
      </w:r>
      <w:r>
        <w:pict w14:anchorId="4B16CC9F">
          <v:shape id="_x0000_s1035" type="#_x0000_t75" style="position:absolute;margin-left:186.95pt;margin-top:76.6pt;width:329.4pt;height:266.6pt;z-index:-251654656;mso-position-horizontal-relative:page;mso-position-vertical-relative:page">
            <v:imagedata r:id="rId27" o:title=""/>
            <w10:wrap anchorx="page" anchory="page"/>
          </v:shape>
        </w:pict>
      </w: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9215"/>
      </w:tblGrid>
      <w:tr w:rsidR="00001938" w14:paraId="1B2BEA3F" w14:textId="77777777">
        <w:trPr>
          <w:trHeight w:hRule="exact" w:val="6107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C0B26" w14:textId="77777777" w:rsidR="00001938" w:rsidRDefault="000338B5">
            <w:pPr>
              <w:spacing w:before="78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20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49A88" w14:textId="77777777" w:rsidR="00001938" w:rsidRDefault="000338B5">
            <w:pPr>
              <w:spacing w:before="78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lis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</w:rPr>
              <w:t>8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-19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,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“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Us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sC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b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”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“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pp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&gt;H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-</w:t>
            </w:r>
          </w:p>
          <w:p w14:paraId="32A91233" w14:textId="77777777" w:rsidR="00001938" w:rsidRDefault="000338B5">
            <w:pPr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&gt;Co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rs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&gt;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Ad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mi</w:t>
            </w:r>
            <w:r>
              <w:rPr>
                <w:rFonts w:ascii="Calibri" w:eastAsia="Calibri" w:hAnsi="Calibri" w:cs="Calibri"/>
                <w:b/>
                <w:spacing w:val="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”</w:t>
            </w:r>
          </w:p>
        </w:tc>
      </w:tr>
      <w:tr w:rsidR="00001938" w14:paraId="6436E3FF" w14:textId="77777777">
        <w:trPr>
          <w:trHeight w:hRule="exact" w:val="6505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643CE" w14:textId="77777777" w:rsidR="00001938" w:rsidRDefault="000338B5">
            <w:pPr>
              <w:spacing w:before="78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21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43CA2" w14:textId="77777777" w:rsidR="00001938" w:rsidRDefault="000338B5">
            <w:pPr>
              <w:spacing w:before="78"/>
              <w:ind w:left="102" w:right="66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f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ile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“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.bl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b/>
                <w:spacing w:val="-2"/>
                <w:sz w:val="24"/>
                <w:szCs w:val="24"/>
              </w:rPr>
              <w:t>.p</w:t>
            </w:r>
            <w:r>
              <w:rPr>
                <w:rFonts w:ascii="Calibri" w:eastAsia="Calibri" w:hAnsi="Calibri" w:cs="Calibri"/>
                <w:b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b/>
                <w:spacing w:val="3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”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yang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ah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or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  <w:r>
              <w:rPr>
                <w:rFonts w:ascii="Calibri" w:eastAsia="Calibri" w:hAnsi="Calibri" w:cs="Calibri"/>
                <w:spacing w:val="5"/>
                <w:sz w:val="24"/>
                <w:szCs w:val="24"/>
              </w:rPr>
              <w:t>9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 L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lu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isi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c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ah 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un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u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bu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am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la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ya.</w:t>
            </w:r>
          </w:p>
        </w:tc>
      </w:tr>
      <w:tr w:rsidR="00001938" w14:paraId="1778CB8A" w14:textId="77777777">
        <w:trPr>
          <w:trHeight w:hRule="exact" w:val="473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5A2FA" w14:textId="77777777" w:rsidR="00001938" w:rsidRDefault="000338B5">
            <w:pPr>
              <w:spacing w:before="80"/>
              <w:ind w:left="403" w:right="400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22</w:t>
            </w:r>
          </w:p>
        </w:tc>
        <w:tc>
          <w:tcPr>
            <w:tcW w:w="9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A1588" w14:textId="77777777" w:rsidR="00001938" w:rsidRDefault="000338B5">
            <w:pPr>
              <w:spacing w:before="80"/>
              <w:ind w:left="10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asil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h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ya a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k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an se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>p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b</w:t>
            </w:r>
            <w:r>
              <w:rPr>
                <w:rFonts w:ascii="Calibri" w:eastAsia="Calibri" w:hAnsi="Calibri" w:cs="Calibri"/>
                <w:spacing w:val="-2"/>
                <w:sz w:val="24"/>
                <w:szCs w:val="24"/>
              </w:rPr>
              <w:t>a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w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ah i</w:t>
            </w:r>
            <w:r>
              <w:rPr>
                <w:rFonts w:ascii="Calibri" w:eastAsia="Calibri" w:hAnsi="Calibri" w:cs="Calibri"/>
                <w:spacing w:val="1"/>
                <w:sz w:val="24"/>
                <w:szCs w:val="24"/>
              </w:rPr>
              <w:t>n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i</w:t>
            </w:r>
          </w:p>
        </w:tc>
      </w:tr>
    </w:tbl>
    <w:p w14:paraId="10252B67" w14:textId="77777777" w:rsidR="00001938" w:rsidRDefault="00001938">
      <w:pPr>
        <w:sectPr w:rsidR="00001938">
          <w:pgSz w:w="12240" w:h="15840"/>
          <w:pgMar w:top="760" w:right="480" w:bottom="280" w:left="1180" w:header="720" w:footer="720" w:gutter="0"/>
          <w:cols w:space="720"/>
        </w:sectPr>
      </w:pPr>
    </w:p>
    <w:p w14:paraId="7CFEBFB8" w14:textId="595B645C" w:rsidR="00001938" w:rsidRDefault="00084D09">
      <w:pPr>
        <w:spacing w:before="6" w:line="100" w:lineRule="exact"/>
        <w:rPr>
          <w:sz w:val="10"/>
          <w:szCs w:val="10"/>
        </w:rPr>
      </w:pPr>
      <w:r>
        <w:rPr>
          <w:noProof/>
        </w:rPr>
        <w:lastRenderedPageBreak/>
        <w:drawing>
          <wp:anchor distT="0" distB="0" distL="114300" distR="114300" simplePos="0" relativeHeight="251670016" behindDoc="1" locked="0" layoutInCell="1" allowOverlap="1" wp14:anchorId="22840AA0" wp14:editId="5885C2D8">
            <wp:simplePos x="0" y="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598160" cy="1086177"/>
            <wp:effectExtent l="0" t="0" r="254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108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38B5">
        <w:pict w14:anchorId="44B4CC4C">
          <v:group id="_x0000_s1027" style="position:absolute;margin-left:64.65pt;margin-top:42.3pt;width:518.1pt;height:116.9pt;z-index:-251652608;mso-position-horizontal-relative:page;mso-position-vertical-relative:page" coordorigin="1293,846" coordsize="10362,2338">
            <v:shape id="_x0000_s1034" style="position:absolute;left:1303;top:857;width:1126;height:0" coordorigin="1303,857" coordsize="1126,0" path="m1303,857r1126,e" filled="f" strokeweight=".58pt">
              <v:path arrowok="t"/>
            </v:shape>
            <v:shape id="_x0000_s1033" style="position:absolute;left:2439;top:857;width:9205;height:0" coordorigin="2439,857" coordsize="9205,0" path="m2439,857r9205,e" filled="f" strokeweight=".58pt">
              <v:path arrowok="t"/>
            </v:shape>
            <v:shape id="_x0000_s1032" style="position:absolute;left:1298;top:852;width:0;height:2326" coordorigin="1298,852" coordsize="0,2326" path="m1298,852r,2326e" filled="f" strokeweight=".58pt">
              <v:path arrowok="t"/>
            </v:shape>
            <v:shape id="_x0000_s1031" style="position:absolute;left:1303;top:3173;width:1126;height:0" coordorigin="1303,3173" coordsize="1126,0" path="m1303,3173r1126,e" filled="f" strokeweight=".58pt">
              <v:path arrowok="t"/>
            </v:shape>
            <v:shape id="_x0000_s1030" style="position:absolute;left:2434;top:852;width:0;height:2326" coordorigin="2434,852" coordsize="0,2326" path="m2434,852r,2326e" filled="f" strokeweight=".58pt">
              <v:path arrowok="t"/>
            </v:shape>
            <v:shape id="_x0000_s1029" style="position:absolute;left:2439;top:3173;width:9205;height:0" coordorigin="2439,3173" coordsize="9205,0" path="m2439,3173r9205,e" filled="f" strokeweight=".58pt">
              <v:path arrowok="t"/>
            </v:shape>
            <v:shape id="_x0000_s1028" style="position:absolute;left:11649;top:852;width:0;height:2326" coordorigin="11649,852" coordsize="0,2326" path="m11649,852r,2326e" filled="f" strokeweight=".58pt">
              <v:path arrowok="t"/>
            </v:shape>
            <w10:wrap anchorx="page" anchory="page"/>
          </v:group>
        </w:pict>
      </w:r>
    </w:p>
    <w:p w14:paraId="540DE39D" w14:textId="60DDA743" w:rsidR="00001938" w:rsidRDefault="00001938">
      <w:pPr>
        <w:ind w:left="1201"/>
      </w:pPr>
    </w:p>
    <w:p w14:paraId="33E1DBEC" w14:textId="67587276" w:rsidR="00001938" w:rsidRDefault="00001938">
      <w:pPr>
        <w:spacing w:before="1" w:line="160" w:lineRule="exact"/>
        <w:rPr>
          <w:sz w:val="17"/>
          <w:szCs w:val="17"/>
        </w:rPr>
      </w:pPr>
    </w:p>
    <w:p w14:paraId="7ABEB70F" w14:textId="3335C58E" w:rsidR="00001938" w:rsidRDefault="00001938">
      <w:pPr>
        <w:spacing w:line="200" w:lineRule="exact"/>
      </w:pPr>
    </w:p>
    <w:p w14:paraId="0181C1D9" w14:textId="675A5911" w:rsidR="00001938" w:rsidRDefault="000338B5">
      <w:pPr>
        <w:spacing w:before="7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am</w: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b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h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b/>
          <w:spacing w:val="1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b/>
          <w:spacing w:val="-1"/>
          <w:sz w:val="24"/>
          <w:szCs w:val="24"/>
          <w:u w:val="single" w:color="000000"/>
        </w:rPr>
        <w:t>ga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>s:</w:t>
      </w:r>
    </w:p>
    <w:p w14:paraId="69F65DFF" w14:textId="72E71FC8" w:rsidR="00001938" w:rsidRDefault="000338B5">
      <w:pPr>
        <w:tabs>
          <w:tab w:val="left" w:pos="820"/>
        </w:tabs>
        <w:spacing w:before="21"/>
        <w:ind w:left="820" w:right="536" w:hanging="360"/>
        <w:rPr>
          <w:rFonts w:ascii="Calibri" w:eastAsia="Calibri" w:hAnsi="Calibri" w:cs="Calibri"/>
          <w:sz w:val="24"/>
          <w:szCs w:val="24"/>
          <w:u w:val="single" w:color="000000"/>
        </w:rPr>
      </w:pPr>
      <w:r>
        <w:rPr>
          <w:rFonts w:ascii="Calibri" w:eastAsia="Calibri" w:hAnsi="Calibri" w:cs="Calibri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  <w:u w:val="single" w:color="000000"/>
        </w:rPr>
        <w:t>P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r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spacing w:val="-2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m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spacing w:val="-2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spacing w:val="-5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mi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g</w:t>
      </w:r>
      <w:r>
        <w:rPr>
          <w:rFonts w:ascii="Calibri" w:eastAsia="Calibri" w:hAnsi="Calibri" w:cs="Calibri"/>
          <w:spacing w:val="-3"/>
          <w:sz w:val="24"/>
          <w:szCs w:val="24"/>
          <w:u w:val="single" w:color="000000"/>
        </w:rPr>
        <w:t>g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spacing w:val="-5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la</w:t>
      </w:r>
      <w:r>
        <w:rPr>
          <w:rFonts w:ascii="Calibri" w:eastAsia="Calibri" w:hAnsi="Calibri" w:cs="Calibri"/>
          <w:spacing w:val="-2"/>
          <w:sz w:val="24"/>
          <w:szCs w:val="24"/>
          <w:u w:val="single" w:color="000000"/>
        </w:rPr>
        <w:t>l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spacing w:val="-5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au</w:t>
      </w:r>
      <w:r>
        <w:rPr>
          <w:rFonts w:ascii="Calibri" w:eastAsia="Calibri" w:hAnsi="Calibri" w:cs="Calibri"/>
          <w:spacing w:val="-5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>k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e-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11</w:t>
      </w:r>
      <w:r>
        <w:rPr>
          <w:rFonts w:ascii="Calibri" w:eastAsia="Calibri" w:hAnsi="Calibri" w:cs="Calibri"/>
          <w:spacing w:val="-7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tu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k</w:t>
      </w:r>
      <w:r>
        <w:rPr>
          <w:rFonts w:ascii="Calibri" w:eastAsia="Calibri" w:hAnsi="Calibri" w:cs="Calibri"/>
          <w:spacing w:val="-7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u w:val="single" w:color="000000"/>
        </w:rPr>
        <w:t>m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embuka</w:t>
      </w:r>
      <w:r>
        <w:rPr>
          <w:rFonts w:ascii="Calibri" w:eastAsia="Calibri" w:hAnsi="Calibri" w:cs="Calibri"/>
          <w:spacing w:val="-6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>C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R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Dn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ya</w:t>
      </w:r>
      <w:r>
        <w:rPr>
          <w:rFonts w:ascii="Calibri" w:eastAsia="Calibri" w:hAnsi="Calibri" w:cs="Calibri"/>
          <w:spacing w:val="-7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h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spacing w:val="-2"/>
          <w:sz w:val="24"/>
          <w:szCs w:val="24"/>
          <w:u w:val="single" w:color="000000"/>
        </w:rPr>
        <w:t>r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s</w:t>
      </w:r>
      <w:r>
        <w:rPr>
          <w:rFonts w:ascii="Calibri" w:eastAsia="Calibri" w:hAnsi="Calibri" w:cs="Calibri"/>
          <w:spacing w:val="-7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log</w:t>
      </w:r>
      <w:r>
        <w:rPr>
          <w:rFonts w:ascii="Calibri" w:eastAsia="Calibri" w:hAnsi="Calibri" w:cs="Calibri"/>
          <w:spacing w:val="-2"/>
          <w:sz w:val="24"/>
          <w:szCs w:val="24"/>
          <w:u w:val="single" w:color="000000"/>
        </w:rPr>
        <w:t>i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spacing w:val="-8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spacing w:val="-2"/>
          <w:sz w:val="24"/>
          <w:szCs w:val="24"/>
          <w:u w:val="single" w:color="000000"/>
        </w:rPr>
        <w:t>e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rle</w:t>
      </w:r>
      <w:r>
        <w:rPr>
          <w:rFonts w:ascii="Calibri" w:eastAsia="Calibri" w:hAnsi="Calibri" w:cs="Calibri"/>
          <w:spacing w:val="2"/>
          <w:sz w:val="24"/>
          <w:szCs w:val="24"/>
          <w:u w:val="single" w:color="000000"/>
        </w:rPr>
        <w:t>b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ih</w:t>
      </w:r>
      <w:r>
        <w:rPr>
          <w:rFonts w:ascii="Calibri" w:eastAsia="Calibri" w:hAnsi="Calibri" w:cs="Calibri"/>
          <w:spacing w:val="-7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d</w:t>
      </w:r>
      <w:r>
        <w:rPr>
          <w:rFonts w:ascii="Calibri" w:eastAsia="Calibri" w:hAnsi="Calibri" w:cs="Calibri"/>
          <w:spacing w:val="-2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hu</w:t>
      </w:r>
      <w:r>
        <w:rPr>
          <w:rFonts w:ascii="Calibri" w:eastAsia="Calibri" w:hAnsi="Calibri" w:cs="Calibri"/>
          <w:spacing w:val="-2"/>
          <w:sz w:val="24"/>
          <w:szCs w:val="24"/>
          <w:u w:val="single" w:color="000000"/>
        </w:rPr>
        <w:t>l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ji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>k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 xml:space="preserve"> b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el</w:t>
      </w:r>
      <w:r>
        <w:rPr>
          <w:rFonts w:ascii="Calibri" w:eastAsia="Calibri" w:hAnsi="Calibri" w:cs="Calibri"/>
          <w:spacing w:val="2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m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log</w:t>
      </w:r>
      <w:r>
        <w:rPr>
          <w:rFonts w:ascii="Calibri" w:eastAsia="Calibri" w:hAnsi="Calibri" w:cs="Calibri"/>
          <w:spacing w:val="-2"/>
          <w:sz w:val="24"/>
          <w:szCs w:val="24"/>
          <w:u w:val="single" w:color="000000"/>
        </w:rPr>
        <w:t>i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n</w:t>
      </w:r>
      <w:r>
        <w:rPr>
          <w:rFonts w:ascii="Calibri" w:eastAsia="Calibri" w:hAnsi="Calibri" w:cs="Calibri"/>
          <w:spacing w:val="2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>t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i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d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 xml:space="preserve">ak 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>b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isa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mel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a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>k</w:t>
      </w:r>
      <w:r>
        <w:rPr>
          <w:rFonts w:ascii="Calibri" w:eastAsia="Calibri" w:hAnsi="Calibri" w:cs="Calibri"/>
          <w:spacing w:val="1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>k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an</w:t>
      </w:r>
      <w:r>
        <w:rPr>
          <w:rFonts w:ascii="Calibri" w:eastAsia="Calibri" w:hAnsi="Calibri" w:cs="Calibri"/>
          <w:spacing w:val="2"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>C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R</w:t>
      </w:r>
      <w:r>
        <w:rPr>
          <w:rFonts w:ascii="Calibri" w:eastAsia="Calibri" w:hAnsi="Calibri" w:cs="Calibri"/>
          <w:spacing w:val="-1"/>
          <w:sz w:val="24"/>
          <w:szCs w:val="24"/>
          <w:u w:val="single" w:color="000000"/>
        </w:rPr>
        <w:t>U</w:t>
      </w:r>
      <w:r>
        <w:rPr>
          <w:rFonts w:ascii="Calibri" w:eastAsia="Calibri" w:hAnsi="Calibri" w:cs="Calibri"/>
          <w:sz w:val="24"/>
          <w:szCs w:val="24"/>
          <w:u w:val="single" w:color="000000"/>
        </w:rPr>
        <w:t>D</w:t>
      </w:r>
    </w:p>
    <w:p w14:paraId="27BB3EEF" w14:textId="4EF99221" w:rsidR="00511FA1" w:rsidRDefault="00511FA1">
      <w:pPr>
        <w:tabs>
          <w:tab w:val="left" w:pos="820"/>
        </w:tabs>
        <w:spacing w:before="21"/>
        <w:ind w:left="820" w:right="536" w:hanging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u w:val="single" w:color="000000"/>
        </w:rPr>
        <w:t xml:space="preserve">Jawaban : </w:t>
      </w:r>
      <w:r w:rsidRPr="00511FA1">
        <w:rPr>
          <w:rFonts w:ascii="Calibri" w:eastAsia="Calibri" w:hAnsi="Calibri" w:cs="Calibri"/>
          <w:b/>
          <w:bCs/>
          <w:sz w:val="24"/>
          <w:szCs w:val="24"/>
          <w:u w:val="single" w:color="000000"/>
        </w:rPr>
        <w:t>tambahkan route::middleware(‘auth’)</w:t>
      </w:r>
    </w:p>
    <w:p w14:paraId="2B80FA5F" w14:textId="5D39E044" w:rsidR="00001938" w:rsidRDefault="00001938">
      <w:pPr>
        <w:spacing w:before="7" w:line="140" w:lineRule="exact"/>
        <w:rPr>
          <w:sz w:val="14"/>
          <w:szCs w:val="14"/>
        </w:rPr>
      </w:pPr>
    </w:p>
    <w:p w14:paraId="0E11E1AF" w14:textId="0C8C06A2" w:rsidR="00001938" w:rsidRDefault="00511FA1">
      <w:pPr>
        <w:spacing w:line="200" w:lineRule="exact"/>
      </w:pPr>
      <w:r>
        <w:rPr>
          <w:sz w:val="14"/>
          <w:szCs w:val="14"/>
        </w:rPr>
        <w:tab/>
      </w:r>
    </w:p>
    <w:p w14:paraId="5F0BC1E0" w14:textId="5617E700" w:rsidR="00001938" w:rsidRDefault="00001938">
      <w:pPr>
        <w:spacing w:line="200" w:lineRule="exact"/>
      </w:pPr>
    </w:p>
    <w:p w14:paraId="61199D44" w14:textId="74E28AFB" w:rsidR="00001938" w:rsidRDefault="00511FA1">
      <w:pPr>
        <w:spacing w:line="200" w:lineRule="exact"/>
      </w:pPr>
      <w:r>
        <w:rPr>
          <w:noProof/>
        </w:rPr>
        <w:drawing>
          <wp:anchor distT="0" distB="0" distL="114300" distR="114300" simplePos="0" relativeHeight="251671040" behindDoc="1" locked="0" layoutInCell="1" allowOverlap="1" wp14:anchorId="4ADD4015" wp14:editId="40A78E52">
            <wp:simplePos x="0" y="0"/>
            <wp:positionH relativeFrom="page">
              <wp:posOffset>1577340</wp:posOffset>
            </wp:positionH>
            <wp:positionV relativeFrom="paragraph">
              <wp:posOffset>6350</wp:posOffset>
            </wp:positionV>
            <wp:extent cx="5203426" cy="27432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42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126762" w14:textId="101505FA" w:rsidR="00511FA1" w:rsidRDefault="00511FA1">
      <w:pPr>
        <w:spacing w:line="200" w:lineRule="exact"/>
      </w:pPr>
    </w:p>
    <w:p w14:paraId="11930677" w14:textId="76FAADDA" w:rsidR="00511FA1" w:rsidRDefault="00511FA1">
      <w:pPr>
        <w:spacing w:line="200" w:lineRule="exact"/>
      </w:pPr>
    </w:p>
    <w:p w14:paraId="4E729941" w14:textId="1D6E324D" w:rsidR="00511FA1" w:rsidRDefault="00511FA1">
      <w:pPr>
        <w:spacing w:line="200" w:lineRule="exact"/>
      </w:pPr>
    </w:p>
    <w:p w14:paraId="278C65BA" w14:textId="68550E8A" w:rsidR="00511FA1" w:rsidRDefault="00511FA1">
      <w:pPr>
        <w:spacing w:line="200" w:lineRule="exact"/>
      </w:pPr>
    </w:p>
    <w:p w14:paraId="10EB29AF" w14:textId="28AAE42F" w:rsidR="00511FA1" w:rsidRDefault="00511FA1">
      <w:pPr>
        <w:spacing w:line="200" w:lineRule="exact"/>
      </w:pPr>
    </w:p>
    <w:p w14:paraId="3F00AF19" w14:textId="752C6230" w:rsidR="00511FA1" w:rsidRDefault="00511FA1">
      <w:pPr>
        <w:spacing w:line="200" w:lineRule="exact"/>
      </w:pPr>
    </w:p>
    <w:p w14:paraId="70784EEC" w14:textId="52789D9B" w:rsidR="00511FA1" w:rsidRDefault="00511FA1">
      <w:pPr>
        <w:spacing w:line="200" w:lineRule="exact"/>
      </w:pPr>
    </w:p>
    <w:p w14:paraId="78433678" w14:textId="5FD7653C" w:rsidR="00511FA1" w:rsidRDefault="00511FA1">
      <w:pPr>
        <w:spacing w:line="200" w:lineRule="exact"/>
      </w:pPr>
    </w:p>
    <w:p w14:paraId="655D4CC1" w14:textId="4EB5DF54" w:rsidR="00511FA1" w:rsidRDefault="00511FA1">
      <w:pPr>
        <w:spacing w:line="200" w:lineRule="exact"/>
      </w:pPr>
    </w:p>
    <w:p w14:paraId="324579A6" w14:textId="6A17C3FC" w:rsidR="00511FA1" w:rsidRDefault="00511FA1">
      <w:pPr>
        <w:spacing w:line="200" w:lineRule="exact"/>
      </w:pPr>
    </w:p>
    <w:p w14:paraId="2CC68865" w14:textId="576B5492" w:rsidR="00511FA1" w:rsidRDefault="00511FA1">
      <w:pPr>
        <w:spacing w:line="200" w:lineRule="exact"/>
      </w:pPr>
    </w:p>
    <w:p w14:paraId="4B9842A0" w14:textId="2B40C8F2" w:rsidR="00511FA1" w:rsidRDefault="00511FA1">
      <w:pPr>
        <w:spacing w:line="200" w:lineRule="exact"/>
      </w:pPr>
    </w:p>
    <w:p w14:paraId="6F69B711" w14:textId="45A0E822" w:rsidR="00511FA1" w:rsidRDefault="00511FA1">
      <w:pPr>
        <w:spacing w:line="200" w:lineRule="exact"/>
      </w:pPr>
    </w:p>
    <w:p w14:paraId="48F63BFD" w14:textId="2968385F" w:rsidR="00511FA1" w:rsidRDefault="00511FA1">
      <w:pPr>
        <w:spacing w:line="200" w:lineRule="exact"/>
      </w:pPr>
    </w:p>
    <w:p w14:paraId="1E4757BA" w14:textId="31FD2B6D" w:rsidR="00511FA1" w:rsidRDefault="00511FA1">
      <w:pPr>
        <w:spacing w:line="200" w:lineRule="exact"/>
      </w:pPr>
    </w:p>
    <w:p w14:paraId="5877B88E" w14:textId="03F01620" w:rsidR="00511FA1" w:rsidRDefault="00511FA1">
      <w:pPr>
        <w:spacing w:line="200" w:lineRule="exact"/>
      </w:pPr>
    </w:p>
    <w:p w14:paraId="2C8D8ABD" w14:textId="77777777" w:rsidR="00511FA1" w:rsidRDefault="00511FA1">
      <w:pPr>
        <w:spacing w:line="200" w:lineRule="exact"/>
      </w:pPr>
    </w:p>
    <w:p w14:paraId="0DF63213" w14:textId="77777777" w:rsidR="00511FA1" w:rsidRDefault="00511FA1" w:rsidP="00511FA1">
      <w:pPr>
        <w:spacing w:before="12"/>
        <w:ind w:left="3724" w:right="3844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448FD21F" w14:textId="77777777" w:rsidR="00511FA1" w:rsidRDefault="00511FA1" w:rsidP="00511FA1">
      <w:pPr>
        <w:spacing w:before="12"/>
        <w:ind w:left="3724" w:right="3844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8D46C49" w14:textId="77777777" w:rsidR="00511FA1" w:rsidRDefault="00511FA1" w:rsidP="00511FA1">
      <w:pPr>
        <w:spacing w:before="12"/>
        <w:ind w:left="3724" w:right="3844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7DE44FC2" w14:textId="77777777" w:rsidR="00511FA1" w:rsidRDefault="00511FA1" w:rsidP="00511FA1">
      <w:pPr>
        <w:spacing w:before="12"/>
        <w:ind w:left="3724" w:right="3844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104E8EEC" w14:textId="77777777" w:rsidR="00511FA1" w:rsidRDefault="00511FA1" w:rsidP="00511FA1">
      <w:pPr>
        <w:spacing w:before="12"/>
        <w:ind w:left="3724" w:right="3844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5F2116EE" w14:textId="77777777" w:rsidR="00511FA1" w:rsidRDefault="00511FA1" w:rsidP="00511FA1">
      <w:pPr>
        <w:spacing w:before="12"/>
        <w:ind w:left="3724" w:right="3844"/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9208625" w14:textId="30CDB838" w:rsidR="00511FA1" w:rsidRPr="00511FA1" w:rsidRDefault="000338B5" w:rsidP="00511FA1">
      <w:pPr>
        <w:spacing w:before="12"/>
        <w:ind w:left="3724" w:right="3844"/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-- </w:t>
      </w:r>
      <w:r>
        <w:rPr>
          <w:rFonts w:ascii="Calibri" w:eastAsia="Calibri" w:hAnsi="Calibri" w:cs="Calibri"/>
          <w:b/>
          <w:i/>
          <w:sz w:val="22"/>
          <w:szCs w:val="22"/>
        </w:rPr>
        <w:t>Se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i/>
          <w:sz w:val="22"/>
          <w:szCs w:val="22"/>
        </w:rPr>
        <w:t>m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i/>
          <w:sz w:val="22"/>
          <w:szCs w:val="22"/>
        </w:rPr>
        <w:t>t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b/>
          <w:i/>
          <w:sz w:val="22"/>
          <w:szCs w:val="22"/>
        </w:rPr>
        <w:t>e</w:t>
      </w:r>
      <w:r>
        <w:rPr>
          <w:rFonts w:ascii="Calibri" w:eastAsia="Calibri" w:hAnsi="Calibri" w:cs="Calibri"/>
          <w:b/>
          <w:i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b/>
          <w:i/>
          <w:sz w:val="22"/>
          <w:szCs w:val="22"/>
        </w:rPr>
        <w:t>e</w:t>
      </w:r>
      <w:r>
        <w:rPr>
          <w:rFonts w:ascii="Calibri" w:eastAsia="Calibri" w:hAnsi="Calibri" w:cs="Calibri"/>
          <w:b/>
          <w:i/>
          <w:spacing w:val="-1"/>
          <w:sz w:val="22"/>
          <w:szCs w:val="22"/>
        </w:rPr>
        <w:t>rj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i/>
          <w:spacing w:val="-3"/>
          <w:sz w:val="22"/>
          <w:szCs w:val="22"/>
        </w:rPr>
        <w:t>k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i/>
          <w:sz w:val="22"/>
          <w:szCs w:val="22"/>
        </w:rPr>
        <w:t>n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 xml:space="preserve"> </w:t>
      </w:r>
      <w:r w:rsidR="00511FA1">
        <w:rPr>
          <w:rFonts w:ascii="Calibri" w:eastAsia="Calibri" w:hAnsi="Calibri" w:cs="Calibri"/>
          <w:b/>
          <w:sz w:val="22"/>
          <w:szCs w:val="22"/>
        </w:rPr>
        <w:t>–</w:t>
      </w:r>
    </w:p>
    <w:sectPr w:rsidR="00511FA1" w:rsidRPr="00511FA1">
      <w:pgSz w:w="12240" w:h="15840"/>
      <w:pgMar w:top="840" w:right="8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25E8B"/>
    <w:multiLevelType w:val="multilevel"/>
    <w:tmpl w:val="AA2627A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938"/>
    <w:rsid w:val="00001938"/>
    <w:rsid w:val="000338B5"/>
    <w:rsid w:val="00084D09"/>
    <w:rsid w:val="00157C37"/>
    <w:rsid w:val="0021436D"/>
    <w:rsid w:val="004C7FBC"/>
    <w:rsid w:val="004D7B05"/>
    <w:rsid w:val="00511FA1"/>
    <w:rsid w:val="00D5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43DEC2E8"/>
  <w15:docId w15:val="{3A91987D-D144-4B35-992D-0D8D0604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Lampiran">
    <w:name w:val="Lampiran"/>
    <w:basedOn w:val="Normal"/>
    <w:rsid w:val="00157C37"/>
    <w:pPr>
      <w:widowControl w:val="0"/>
      <w:suppressAutoHyphens/>
      <w:jc w:val="center"/>
    </w:pPr>
    <w:rPr>
      <w:rFonts w:eastAsia="SimSun"/>
      <w:b/>
      <w:kern w:val="1"/>
      <w:sz w:val="36"/>
      <w:szCs w:val="2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hyperlink" Target="http://localhost:8000/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10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ASUS</cp:lastModifiedBy>
  <cp:revision>10</cp:revision>
  <dcterms:created xsi:type="dcterms:W3CDTF">2020-04-19T23:50:00Z</dcterms:created>
  <dcterms:modified xsi:type="dcterms:W3CDTF">2020-04-20T02:46:00Z</dcterms:modified>
</cp:coreProperties>
</file>